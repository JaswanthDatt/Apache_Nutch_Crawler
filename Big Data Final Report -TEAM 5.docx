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CB3" w:rsidRDefault="00764CB3" w:rsidP="00D227F6">
      <w:pPr>
        <w:spacing w:before="4" w:line="160" w:lineRule="exact"/>
        <w:jc w:val="both"/>
        <w:rPr>
          <w:sz w:val="16"/>
          <w:szCs w:val="16"/>
        </w:rPr>
      </w:pPr>
    </w:p>
    <w:p w:rsidR="00764CB3" w:rsidRDefault="00764CB3" w:rsidP="00D227F6">
      <w:pPr>
        <w:spacing w:line="200" w:lineRule="exact"/>
        <w:jc w:val="both"/>
      </w:pPr>
    </w:p>
    <w:p w:rsidR="00764CB3" w:rsidRDefault="00F87C5F" w:rsidP="00D227F6">
      <w:pPr>
        <w:spacing w:before="18"/>
        <w:ind w:left="2305" w:right="2329"/>
        <w:jc w:val="both"/>
        <w:rPr>
          <w:sz w:val="32"/>
          <w:szCs w:val="32"/>
        </w:rPr>
      </w:pPr>
      <w:r>
        <w:rPr>
          <w:b/>
          <w:sz w:val="32"/>
          <w:szCs w:val="32"/>
        </w:rPr>
        <w:t xml:space="preserve">    </w:t>
      </w:r>
      <w:r w:rsidR="00A322DE">
        <w:rPr>
          <w:b/>
          <w:sz w:val="32"/>
          <w:szCs w:val="32"/>
        </w:rPr>
        <w:t>BIG DATA</w:t>
      </w:r>
      <w:r w:rsidR="008D3EE9">
        <w:rPr>
          <w:b/>
          <w:spacing w:val="-13"/>
          <w:sz w:val="32"/>
          <w:szCs w:val="32"/>
        </w:rPr>
        <w:t xml:space="preserve"> </w:t>
      </w:r>
      <w:r w:rsidR="008D3EE9">
        <w:rPr>
          <w:b/>
          <w:sz w:val="32"/>
          <w:szCs w:val="32"/>
        </w:rPr>
        <w:t>T</w:t>
      </w:r>
      <w:r w:rsidR="008D3EE9">
        <w:rPr>
          <w:b/>
          <w:spacing w:val="1"/>
          <w:sz w:val="32"/>
          <w:szCs w:val="32"/>
        </w:rPr>
        <w:t>E</w:t>
      </w:r>
      <w:r w:rsidR="008D3EE9">
        <w:rPr>
          <w:b/>
          <w:sz w:val="32"/>
          <w:szCs w:val="32"/>
        </w:rPr>
        <w:t>RM</w:t>
      </w:r>
      <w:r w:rsidR="008D3EE9">
        <w:rPr>
          <w:b/>
          <w:spacing w:val="-10"/>
          <w:sz w:val="32"/>
          <w:szCs w:val="32"/>
        </w:rPr>
        <w:t xml:space="preserve"> </w:t>
      </w:r>
      <w:r w:rsidR="008D3EE9">
        <w:rPr>
          <w:b/>
          <w:spacing w:val="-1"/>
          <w:w w:val="99"/>
          <w:sz w:val="32"/>
          <w:szCs w:val="32"/>
        </w:rPr>
        <w:t>P</w:t>
      </w:r>
      <w:r w:rsidR="008D3EE9">
        <w:rPr>
          <w:b/>
          <w:spacing w:val="2"/>
          <w:w w:val="99"/>
          <w:sz w:val="32"/>
          <w:szCs w:val="32"/>
        </w:rPr>
        <w:t>R</w:t>
      </w:r>
      <w:r w:rsidR="008D3EE9">
        <w:rPr>
          <w:b/>
          <w:spacing w:val="-1"/>
          <w:w w:val="99"/>
          <w:sz w:val="32"/>
          <w:szCs w:val="32"/>
        </w:rPr>
        <w:t>O</w:t>
      </w:r>
      <w:r w:rsidR="008D3EE9">
        <w:rPr>
          <w:b/>
          <w:spacing w:val="1"/>
          <w:w w:val="99"/>
          <w:sz w:val="32"/>
          <w:szCs w:val="32"/>
        </w:rPr>
        <w:t>J</w:t>
      </w:r>
      <w:r w:rsidR="008D3EE9">
        <w:rPr>
          <w:b/>
          <w:w w:val="99"/>
          <w:sz w:val="32"/>
          <w:szCs w:val="32"/>
        </w:rPr>
        <w:t>E</w:t>
      </w:r>
      <w:r w:rsidR="008D3EE9">
        <w:rPr>
          <w:b/>
          <w:spacing w:val="3"/>
          <w:w w:val="99"/>
          <w:sz w:val="32"/>
          <w:szCs w:val="32"/>
        </w:rPr>
        <w:t>C</w:t>
      </w:r>
      <w:r w:rsidR="008D3EE9">
        <w:rPr>
          <w:b/>
          <w:w w:val="99"/>
          <w:sz w:val="32"/>
          <w:szCs w:val="32"/>
        </w:rPr>
        <w:t>T</w:t>
      </w:r>
    </w:p>
    <w:p w:rsidR="00764CB3" w:rsidRDefault="00F87C5F" w:rsidP="00D227F6">
      <w:pPr>
        <w:spacing w:before="49"/>
        <w:ind w:left="3600" w:right="4111"/>
        <w:jc w:val="both"/>
        <w:rPr>
          <w:sz w:val="32"/>
          <w:szCs w:val="32"/>
        </w:rPr>
      </w:pPr>
      <w:r>
        <w:rPr>
          <w:spacing w:val="1"/>
          <w:sz w:val="32"/>
          <w:szCs w:val="32"/>
        </w:rPr>
        <w:t xml:space="preserve"> </w:t>
      </w:r>
      <w:r w:rsidR="008D3EE9">
        <w:rPr>
          <w:spacing w:val="1"/>
          <w:sz w:val="32"/>
          <w:szCs w:val="32"/>
        </w:rPr>
        <w:t>3460</w:t>
      </w:r>
      <w:r w:rsidR="008D3EE9">
        <w:rPr>
          <w:sz w:val="32"/>
          <w:szCs w:val="32"/>
        </w:rPr>
        <w:t>:</w:t>
      </w:r>
      <w:r w:rsidR="00A322DE">
        <w:rPr>
          <w:spacing w:val="-2"/>
          <w:w w:val="99"/>
          <w:sz w:val="32"/>
          <w:szCs w:val="32"/>
        </w:rPr>
        <w:t>689-401</w:t>
      </w:r>
    </w:p>
    <w:p w:rsidR="00764CB3" w:rsidRDefault="00F87C5F" w:rsidP="00F87C5F">
      <w:pPr>
        <w:spacing w:before="54"/>
        <w:ind w:left="2160" w:right="3038" w:firstLine="720"/>
        <w:jc w:val="both"/>
        <w:rPr>
          <w:sz w:val="32"/>
          <w:szCs w:val="32"/>
        </w:rPr>
      </w:pPr>
      <w:r>
        <w:rPr>
          <w:sz w:val="32"/>
          <w:szCs w:val="32"/>
        </w:rPr>
        <w:t xml:space="preserve"> </w:t>
      </w:r>
      <w:r w:rsidR="008D3EE9">
        <w:rPr>
          <w:sz w:val="32"/>
          <w:szCs w:val="32"/>
        </w:rPr>
        <w:t>In</w:t>
      </w:r>
      <w:r w:rsidR="008D3EE9">
        <w:rPr>
          <w:spacing w:val="1"/>
          <w:sz w:val="32"/>
          <w:szCs w:val="32"/>
        </w:rPr>
        <w:t>s</w:t>
      </w:r>
      <w:r w:rsidR="008D3EE9">
        <w:rPr>
          <w:sz w:val="32"/>
          <w:szCs w:val="32"/>
        </w:rPr>
        <w:t>truct</w:t>
      </w:r>
      <w:r w:rsidR="008D3EE9">
        <w:rPr>
          <w:spacing w:val="1"/>
          <w:sz w:val="32"/>
          <w:szCs w:val="32"/>
        </w:rPr>
        <w:t>o</w:t>
      </w:r>
      <w:r w:rsidR="008D3EE9">
        <w:rPr>
          <w:sz w:val="32"/>
          <w:szCs w:val="32"/>
        </w:rPr>
        <w:t>r:</w:t>
      </w:r>
      <w:r w:rsidR="008D3EE9">
        <w:rPr>
          <w:spacing w:val="-14"/>
          <w:sz w:val="32"/>
          <w:szCs w:val="32"/>
        </w:rPr>
        <w:t xml:space="preserve"> </w:t>
      </w:r>
      <w:r w:rsidR="008D3EE9">
        <w:rPr>
          <w:sz w:val="32"/>
          <w:szCs w:val="32"/>
        </w:rPr>
        <w:t>D</w:t>
      </w:r>
      <w:r w:rsidR="008D3EE9">
        <w:rPr>
          <w:spacing w:val="1"/>
          <w:sz w:val="32"/>
          <w:szCs w:val="32"/>
        </w:rPr>
        <w:t>r</w:t>
      </w:r>
      <w:r w:rsidR="008D3EE9">
        <w:rPr>
          <w:sz w:val="32"/>
          <w:szCs w:val="32"/>
        </w:rPr>
        <w:t>.</w:t>
      </w:r>
      <w:r w:rsidR="008D3EE9">
        <w:rPr>
          <w:spacing w:val="-5"/>
          <w:sz w:val="32"/>
          <w:szCs w:val="32"/>
        </w:rPr>
        <w:t xml:space="preserve"> </w:t>
      </w:r>
      <w:r w:rsidR="008D3EE9">
        <w:rPr>
          <w:sz w:val="32"/>
          <w:szCs w:val="32"/>
        </w:rPr>
        <w:t xml:space="preserve">C. </w:t>
      </w:r>
      <w:r w:rsidR="008D3EE9">
        <w:rPr>
          <w:spacing w:val="2"/>
          <w:sz w:val="32"/>
          <w:szCs w:val="32"/>
        </w:rPr>
        <w:t>-</w:t>
      </w:r>
      <w:r w:rsidR="008D3EE9">
        <w:rPr>
          <w:spacing w:val="1"/>
          <w:sz w:val="32"/>
          <w:szCs w:val="32"/>
        </w:rPr>
        <w:t>C</w:t>
      </w:r>
      <w:r w:rsidR="008D3EE9">
        <w:rPr>
          <w:sz w:val="32"/>
          <w:szCs w:val="32"/>
        </w:rPr>
        <w:t>.</w:t>
      </w:r>
      <w:r w:rsidR="008D3EE9">
        <w:rPr>
          <w:spacing w:val="-5"/>
          <w:sz w:val="32"/>
          <w:szCs w:val="32"/>
        </w:rPr>
        <w:t xml:space="preserve"> </w:t>
      </w:r>
      <w:r w:rsidR="008D3EE9">
        <w:rPr>
          <w:w w:val="99"/>
          <w:sz w:val="32"/>
          <w:szCs w:val="32"/>
        </w:rPr>
        <w:t>C</w:t>
      </w:r>
      <w:r w:rsidR="008D3EE9">
        <w:rPr>
          <w:spacing w:val="2"/>
          <w:w w:val="99"/>
          <w:sz w:val="32"/>
          <w:szCs w:val="32"/>
        </w:rPr>
        <w:t>h</w:t>
      </w:r>
      <w:r w:rsidR="008D3EE9">
        <w:rPr>
          <w:w w:val="99"/>
          <w:sz w:val="32"/>
          <w:szCs w:val="32"/>
        </w:rPr>
        <w:t>an</w:t>
      </w:r>
    </w:p>
    <w:p w:rsidR="00764CB3" w:rsidRDefault="00764CB3" w:rsidP="00D227F6">
      <w:pPr>
        <w:spacing w:before="5" w:line="100" w:lineRule="exact"/>
        <w:jc w:val="both"/>
        <w:rPr>
          <w:sz w:val="11"/>
          <w:szCs w:val="11"/>
        </w:rPr>
      </w:pPr>
    </w:p>
    <w:p w:rsidR="00764CB3" w:rsidRDefault="00764CB3" w:rsidP="00D227F6">
      <w:pPr>
        <w:spacing w:line="200" w:lineRule="exact"/>
        <w:jc w:val="both"/>
      </w:pPr>
    </w:p>
    <w:p w:rsidR="00764CB3" w:rsidRDefault="00764CB3" w:rsidP="00D227F6">
      <w:pPr>
        <w:spacing w:line="200" w:lineRule="exact"/>
        <w:jc w:val="both"/>
      </w:pPr>
    </w:p>
    <w:p w:rsidR="00764CB3" w:rsidRDefault="00764CB3" w:rsidP="00D227F6">
      <w:pPr>
        <w:spacing w:line="200" w:lineRule="exact"/>
        <w:jc w:val="both"/>
      </w:pPr>
    </w:p>
    <w:p w:rsidR="00764CB3" w:rsidRDefault="00764CB3" w:rsidP="00D227F6">
      <w:pPr>
        <w:spacing w:line="200" w:lineRule="exact"/>
        <w:jc w:val="both"/>
      </w:pPr>
    </w:p>
    <w:p w:rsidR="00764CB3" w:rsidRDefault="00764CB3" w:rsidP="00D227F6">
      <w:pPr>
        <w:spacing w:line="200" w:lineRule="exact"/>
        <w:jc w:val="both"/>
      </w:pPr>
    </w:p>
    <w:p w:rsidR="00764CB3" w:rsidRDefault="00764CB3" w:rsidP="00D227F6">
      <w:pPr>
        <w:spacing w:line="200" w:lineRule="exact"/>
        <w:jc w:val="both"/>
      </w:pPr>
    </w:p>
    <w:p w:rsidR="00764CB3" w:rsidRDefault="00764CB3" w:rsidP="00D227F6">
      <w:pPr>
        <w:spacing w:line="200" w:lineRule="exact"/>
        <w:jc w:val="both"/>
      </w:pPr>
    </w:p>
    <w:p w:rsidR="00764CB3" w:rsidRDefault="00764CB3" w:rsidP="00D227F6">
      <w:pPr>
        <w:spacing w:line="200" w:lineRule="exact"/>
        <w:jc w:val="both"/>
      </w:pPr>
    </w:p>
    <w:p w:rsidR="00764CB3" w:rsidRDefault="00764CB3" w:rsidP="00D227F6">
      <w:pPr>
        <w:spacing w:line="200" w:lineRule="exact"/>
        <w:jc w:val="both"/>
      </w:pPr>
    </w:p>
    <w:p w:rsidR="00764CB3" w:rsidRDefault="00CB0EB8" w:rsidP="00CB0EB8">
      <w:pPr>
        <w:ind w:right="1998"/>
        <w:jc w:val="center"/>
        <w:rPr>
          <w:b/>
          <w:sz w:val="40"/>
          <w:szCs w:val="36"/>
        </w:rPr>
      </w:pPr>
      <w:r>
        <w:rPr>
          <w:b/>
          <w:sz w:val="40"/>
          <w:szCs w:val="36"/>
        </w:rPr>
        <w:t xml:space="preserve">                </w:t>
      </w:r>
      <w:r w:rsidR="00F87C5F">
        <w:rPr>
          <w:b/>
          <w:sz w:val="40"/>
          <w:szCs w:val="36"/>
        </w:rPr>
        <w:t xml:space="preserve">   </w:t>
      </w:r>
      <w:r>
        <w:rPr>
          <w:b/>
          <w:sz w:val="40"/>
          <w:szCs w:val="36"/>
        </w:rPr>
        <w:t>WEB CRAWLER</w:t>
      </w:r>
    </w:p>
    <w:p w:rsidR="00CB0EB8" w:rsidRPr="00A322DE" w:rsidRDefault="00CB0EB8" w:rsidP="00CB0EB8">
      <w:pPr>
        <w:ind w:right="1998"/>
        <w:jc w:val="center"/>
        <w:rPr>
          <w:sz w:val="40"/>
          <w:szCs w:val="36"/>
        </w:rPr>
      </w:pPr>
      <w:r>
        <w:rPr>
          <w:b/>
          <w:sz w:val="40"/>
          <w:szCs w:val="36"/>
        </w:rPr>
        <w:t xml:space="preserve">                  Apache Nutch </w:t>
      </w:r>
    </w:p>
    <w:p w:rsidR="00764CB3" w:rsidRDefault="00764CB3" w:rsidP="00D227F6">
      <w:pPr>
        <w:spacing w:line="200" w:lineRule="exact"/>
        <w:jc w:val="both"/>
      </w:pPr>
    </w:p>
    <w:p w:rsidR="00764CB3" w:rsidRDefault="00764CB3" w:rsidP="00D227F6">
      <w:pPr>
        <w:spacing w:line="200" w:lineRule="exact"/>
        <w:jc w:val="both"/>
      </w:pPr>
    </w:p>
    <w:p w:rsidR="00764CB3" w:rsidRDefault="00764CB3" w:rsidP="00D227F6">
      <w:pPr>
        <w:spacing w:line="200" w:lineRule="exact"/>
        <w:jc w:val="both"/>
      </w:pPr>
    </w:p>
    <w:p w:rsidR="00764CB3" w:rsidRDefault="00764CB3" w:rsidP="00D227F6">
      <w:pPr>
        <w:spacing w:before="9" w:line="280" w:lineRule="exact"/>
        <w:jc w:val="both"/>
        <w:rPr>
          <w:sz w:val="28"/>
          <w:szCs w:val="28"/>
        </w:rPr>
      </w:pPr>
    </w:p>
    <w:p w:rsidR="00764CB3" w:rsidRDefault="00A322DE" w:rsidP="00D227F6">
      <w:pPr>
        <w:jc w:val="both"/>
        <w:rPr>
          <w:sz w:val="24"/>
          <w:szCs w:val="24"/>
        </w:rPr>
      </w:pPr>
      <w:r>
        <w:rPr>
          <w:sz w:val="24"/>
          <w:szCs w:val="24"/>
        </w:rPr>
        <w:t>Divya Meka</w:t>
      </w:r>
      <w:r w:rsidR="008D3EE9">
        <w:rPr>
          <w:sz w:val="24"/>
          <w:szCs w:val="24"/>
        </w:rPr>
        <w:t xml:space="preserve">                                                               </w:t>
      </w:r>
      <w:r w:rsidR="008D3EE9">
        <w:rPr>
          <w:spacing w:val="35"/>
          <w:sz w:val="24"/>
          <w:szCs w:val="24"/>
        </w:rPr>
        <w:t xml:space="preserve"> </w:t>
      </w:r>
      <w:r>
        <w:rPr>
          <w:spacing w:val="35"/>
          <w:sz w:val="24"/>
          <w:szCs w:val="24"/>
        </w:rPr>
        <w:t xml:space="preserve">  </w:t>
      </w:r>
      <w:r>
        <w:rPr>
          <w:spacing w:val="35"/>
          <w:sz w:val="24"/>
          <w:szCs w:val="24"/>
        </w:rPr>
        <w:tab/>
      </w:r>
      <w:r w:rsidR="00294838">
        <w:rPr>
          <w:spacing w:val="35"/>
          <w:sz w:val="24"/>
          <w:szCs w:val="24"/>
        </w:rPr>
        <w:t xml:space="preserve"> </w:t>
      </w:r>
      <w:r w:rsidRPr="00A322DE">
        <w:rPr>
          <w:sz w:val="24"/>
          <w:szCs w:val="24"/>
        </w:rPr>
        <w:t>Bhoomika Patel Kadivar</w:t>
      </w:r>
    </w:p>
    <w:p w:rsidR="00764CB3" w:rsidRDefault="008D3EE9" w:rsidP="00D227F6">
      <w:pPr>
        <w:spacing w:before="43"/>
        <w:ind w:right="462"/>
        <w:jc w:val="both"/>
        <w:rPr>
          <w:sz w:val="24"/>
          <w:szCs w:val="24"/>
        </w:rPr>
      </w:pP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 of Co</w:t>
      </w:r>
      <w:r>
        <w:rPr>
          <w:spacing w:val="1"/>
          <w:sz w:val="24"/>
          <w:szCs w:val="24"/>
        </w:rPr>
        <w:t>m</w:t>
      </w:r>
      <w:r>
        <w:rPr>
          <w:sz w:val="24"/>
          <w:szCs w:val="24"/>
        </w:rPr>
        <w:t>puter</w:t>
      </w:r>
      <w:r>
        <w:rPr>
          <w:spacing w:val="1"/>
          <w:sz w:val="24"/>
          <w:szCs w:val="24"/>
        </w:rPr>
        <w:t xml:space="preserve"> S</w:t>
      </w:r>
      <w:r>
        <w:rPr>
          <w:spacing w:val="-1"/>
          <w:sz w:val="24"/>
          <w:szCs w:val="24"/>
        </w:rPr>
        <w:t>c</w:t>
      </w:r>
      <w:r>
        <w:rPr>
          <w:sz w:val="24"/>
          <w:szCs w:val="24"/>
        </w:rPr>
        <w:t>ien</w:t>
      </w:r>
      <w:r>
        <w:rPr>
          <w:spacing w:val="-1"/>
          <w:sz w:val="24"/>
          <w:szCs w:val="24"/>
        </w:rPr>
        <w:t>c</w:t>
      </w:r>
      <w:r>
        <w:rPr>
          <w:sz w:val="24"/>
          <w:szCs w:val="24"/>
        </w:rPr>
        <w:t xml:space="preserve">e                                         </w:t>
      </w:r>
      <w:r>
        <w:rPr>
          <w:spacing w:val="25"/>
          <w:sz w:val="24"/>
          <w:szCs w:val="24"/>
        </w:rPr>
        <w:t xml:space="preserve"> </w:t>
      </w:r>
      <w:r w:rsidR="00A322DE">
        <w:rPr>
          <w:spacing w:val="25"/>
          <w:sz w:val="24"/>
          <w:szCs w:val="24"/>
        </w:rPr>
        <w:t xml:space="preserve"> </w:t>
      </w: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 of Co</w:t>
      </w:r>
      <w:r>
        <w:rPr>
          <w:spacing w:val="1"/>
          <w:sz w:val="24"/>
          <w:szCs w:val="24"/>
        </w:rPr>
        <w:t>m</w:t>
      </w:r>
      <w:r>
        <w:rPr>
          <w:sz w:val="24"/>
          <w:szCs w:val="24"/>
        </w:rPr>
        <w:t>puter</w:t>
      </w:r>
      <w:r>
        <w:rPr>
          <w:spacing w:val="1"/>
          <w:sz w:val="24"/>
          <w:szCs w:val="24"/>
        </w:rPr>
        <w:t xml:space="preserve"> S</w:t>
      </w:r>
      <w:r>
        <w:rPr>
          <w:spacing w:val="-1"/>
          <w:sz w:val="24"/>
          <w:szCs w:val="24"/>
        </w:rPr>
        <w:t>c</w:t>
      </w:r>
      <w:r>
        <w:rPr>
          <w:sz w:val="24"/>
          <w:szCs w:val="24"/>
        </w:rPr>
        <w:t>ien</w:t>
      </w:r>
      <w:r>
        <w:rPr>
          <w:spacing w:val="-1"/>
          <w:sz w:val="24"/>
          <w:szCs w:val="24"/>
        </w:rPr>
        <w:t>c</w:t>
      </w:r>
      <w:r>
        <w:rPr>
          <w:sz w:val="24"/>
          <w:szCs w:val="24"/>
        </w:rPr>
        <w:t>e</w:t>
      </w:r>
    </w:p>
    <w:p w:rsidR="00764CB3" w:rsidRDefault="008D3EE9" w:rsidP="00D227F6">
      <w:pPr>
        <w:spacing w:before="41" w:line="260" w:lineRule="exact"/>
        <w:ind w:right="561"/>
        <w:jc w:val="both"/>
        <w:rPr>
          <w:sz w:val="24"/>
          <w:szCs w:val="24"/>
        </w:rPr>
      </w:pPr>
      <w:r>
        <w:rPr>
          <w:position w:val="-1"/>
          <w:sz w:val="24"/>
          <w:szCs w:val="24"/>
        </w:rPr>
        <w:t>Em</w:t>
      </w:r>
      <w:r>
        <w:rPr>
          <w:spacing w:val="-1"/>
          <w:position w:val="-1"/>
          <w:sz w:val="24"/>
          <w:szCs w:val="24"/>
        </w:rPr>
        <w:t>a</w:t>
      </w:r>
      <w:r>
        <w:rPr>
          <w:position w:val="-1"/>
          <w:sz w:val="24"/>
          <w:szCs w:val="24"/>
        </w:rPr>
        <w:t>i</w:t>
      </w:r>
      <w:r>
        <w:rPr>
          <w:spacing w:val="1"/>
          <w:position w:val="-1"/>
          <w:sz w:val="24"/>
          <w:szCs w:val="24"/>
        </w:rPr>
        <w:t>l</w:t>
      </w:r>
      <w:r>
        <w:rPr>
          <w:position w:val="-1"/>
          <w:sz w:val="24"/>
          <w:szCs w:val="24"/>
        </w:rPr>
        <w:t>:</w:t>
      </w:r>
      <w:r>
        <w:rPr>
          <w:spacing w:val="1"/>
          <w:position w:val="-1"/>
          <w:sz w:val="24"/>
          <w:szCs w:val="24"/>
        </w:rPr>
        <w:t xml:space="preserve"> </w:t>
      </w:r>
      <w:hyperlink r:id="rId8">
        <w:r w:rsidR="00A322DE">
          <w:rPr>
            <w:position w:val="-1"/>
            <w:sz w:val="24"/>
            <w:szCs w:val="24"/>
            <w:u w:val="single" w:color="000000"/>
          </w:rPr>
          <w:t>dm182</w:t>
        </w:r>
        <w:r>
          <w:rPr>
            <w:position w:val="-1"/>
            <w:sz w:val="24"/>
            <w:szCs w:val="24"/>
            <w:u w:val="single" w:color="000000"/>
          </w:rPr>
          <w:t>@</w:t>
        </w:r>
        <w:r>
          <w:rPr>
            <w:spacing w:val="1"/>
            <w:position w:val="-1"/>
            <w:sz w:val="24"/>
            <w:szCs w:val="24"/>
            <w:u w:val="single" w:color="000000"/>
          </w:rPr>
          <w:t>z</w:t>
        </w:r>
        <w:r>
          <w:rPr>
            <w:position w:val="-1"/>
            <w:sz w:val="24"/>
            <w:szCs w:val="24"/>
            <w:u w:val="single" w:color="000000"/>
          </w:rPr>
          <w:t>ips.uak</w:t>
        </w:r>
        <w:r>
          <w:rPr>
            <w:spacing w:val="-1"/>
            <w:position w:val="-1"/>
            <w:sz w:val="24"/>
            <w:szCs w:val="24"/>
            <w:u w:val="single" w:color="000000"/>
          </w:rPr>
          <w:t>r</w:t>
        </w:r>
        <w:r>
          <w:rPr>
            <w:position w:val="-1"/>
            <w:sz w:val="24"/>
            <w:szCs w:val="24"/>
            <w:u w:val="single" w:color="000000"/>
          </w:rPr>
          <w:t>on.</w:t>
        </w:r>
        <w:r>
          <w:rPr>
            <w:spacing w:val="-1"/>
            <w:position w:val="-1"/>
            <w:sz w:val="24"/>
            <w:szCs w:val="24"/>
            <w:u w:val="single" w:color="000000"/>
          </w:rPr>
          <w:t>e</w:t>
        </w:r>
        <w:r>
          <w:rPr>
            <w:position w:val="-1"/>
            <w:sz w:val="24"/>
            <w:szCs w:val="24"/>
            <w:u w:val="single" w:color="000000"/>
          </w:rPr>
          <w:t>du</w:t>
        </w:r>
        <w:r>
          <w:rPr>
            <w:position w:val="-1"/>
            <w:sz w:val="24"/>
            <w:szCs w:val="24"/>
          </w:rPr>
          <w:t xml:space="preserve">                                            </w:t>
        </w:r>
        <w:r>
          <w:rPr>
            <w:spacing w:val="1"/>
            <w:position w:val="-1"/>
            <w:sz w:val="24"/>
            <w:szCs w:val="24"/>
          </w:rPr>
          <w:t xml:space="preserve"> </w:t>
        </w:r>
        <w:r w:rsidR="00A322DE">
          <w:rPr>
            <w:spacing w:val="1"/>
            <w:position w:val="-1"/>
            <w:sz w:val="24"/>
            <w:szCs w:val="24"/>
          </w:rPr>
          <w:t xml:space="preserve"> </w:t>
        </w:r>
        <w:r>
          <w:rPr>
            <w:position w:val="-1"/>
            <w:sz w:val="24"/>
            <w:szCs w:val="24"/>
          </w:rPr>
          <w:t>Em</w:t>
        </w:r>
      </w:hyperlink>
      <w:r>
        <w:rPr>
          <w:spacing w:val="-1"/>
          <w:position w:val="-1"/>
          <w:sz w:val="24"/>
          <w:szCs w:val="24"/>
        </w:rPr>
        <w:t>a</w:t>
      </w:r>
      <w:r>
        <w:rPr>
          <w:position w:val="-1"/>
          <w:sz w:val="24"/>
          <w:szCs w:val="24"/>
        </w:rPr>
        <w:t>i</w:t>
      </w:r>
      <w:r>
        <w:rPr>
          <w:spacing w:val="1"/>
          <w:position w:val="-1"/>
          <w:sz w:val="24"/>
          <w:szCs w:val="24"/>
        </w:rPr>
        <w:t>l</w:t>
      </w:r>
      <w:r>
        <w:rPr>
          <w:position w:val="-1"/>
          <w:sz w:val="24"/>
          <w:szCs w:val="24"/>
        </w:rPr>
        <w:t>:</w:t>
      </w:r>
      <w:r w:rsidR="00A322DE">
        <w:rPr>
          <w:spacing w:val="1"/>
          <w:position w:val="-1"/>
          <w:sz w:val="24"/>
          <w:szCs w:val="24"/>
        </w:rPr>
        <w:t xml:space="preserve"> </w:t>
      </w:r>
      <w:hyperlink r:id="rId9">
        <w:r w:rsidR="00A322DE">
          <w:rPr>
            <w:spacing w:val="-5"/>
            <w:position w:val="-1"/>
            <w:sz w:val="24"/>
            <w:szCs w:val="24"/>
            <w:u w:val="single" w:color="000000"/>
          </w:rPr>
          <w:t>bpk20</w:t>
        </w:r>
        <w:r>
          <w:rPr>
            <w:position w:val="-1"/>
            <w:sz w:val="24"/>
            <w:szCs w:val="24"/>
            <w:u w:val="single" w:color="000000"/>
          </w:rPr>
          <w:t>@</w:t>
        </w:r>
        <w:r>
          <w:rPr>
            <w:spacing w:val="1"/>
            <w:position w:val="-1"/>
            <w:sz w:val="24"/>
            <w:szCs w:val="24"/>
            <w:u w:val="single" w:color="000000"/>
          </w:rPr>
          <w:t>z</w:t>
        </w:r>
        <w:r>
          <w:rPr>
            <w:position w:val="-1"/>
            <w:sz w:val="24"/>
            <w:szCs w:val="24"/>
            <w:u w:val="single" w:color="000000"/>
          </w:rPr>
          <w:t>ips.ua</w:t>
        </w:r>
        <w:r>
          <w:rPr>
            <w:spacing w:val="2"/>
            <w:position w:val="-1"/>
            <w:sz w:val="24"/>
            <w:szCs w:val="24"/>
            <w:u w:val="single" w:color="000000"/>
          </w:rPr>
          <w:t>k</w:t>
        </w:r>
        <w:r>
          <w:rPr>
            <w:position w:val="-1"/>
            <w:sz w:val="24"/>
            <w:szCs w:val="24"/>
            <w:u w:val="single" w:color="000000"/>
          </w:rPr>
          <w:t>ron.</w:t>
        </w:r>
        <w:r>
          <w:rPr>
            <w:spacing w:val="-2"/>
            <w:position w:val="-1"/>
            <w:sz w:val="24"/>
            <w:szCs w:val="24"/>
            <w:u w:val="single" w:color="000000"/>
          </w:rPr>
          <w:t>e</w:t>
        </w:r>
        <w:r>
          <w:rPr>
            <w:position w:val="-1"/>
            <w:sz w:val="24"/>
            <w:szCs w:val="24"/>
            <w:u w:val="single" w:color="000000"/>
          </w:rPr>
          <w:t>du</w:t>
        </w:r>
      </w:hyperlink>
    </w:p>
    <w:p w:rsidR="00764CB3" w:rsidRDefault="00764CB3" w:rsidP="00D227F6">
      <w:pPr>
        <w:spacing w:before="4" w:line="120" w:lineRule="exact"/>
        <w:jc w:val="both"/>
        <w:rPr>
          <w:sz w:val="13"/>
          <w:szCs w:val="13"/>
        </w:rPr>
      </w:pPr>
    </w:p>
    <w:p w:rsidR="00764CB3" w:rsidRDefault="00764CB3" w:rsidP="00D227F6">
      <w:pPr>
        <w:spacing w:line="200" w:lineRule="exact"/>
        <w:jc w:val="both"/>
      </w:pPr>
    </w:p>
    <w:p w:rsidR="00A322DE" w:rsidRDefault="00A322DE" w:rsidP="00D227F6">
      <w:pPr>
        <w:spacing w:before="29" w:line="276" w:lineRule="auto"/>
        <w:ind w:left="3140" w:right="3180" w:firstLine="17"/>
        <w:jc w:val="both"/>
        <w:rPr>
          <w:spacing w:val="-2"/>
          <w:sz w:val="24"/>
          <w:szCs w:val="24"/>
        </w:rPr>
      </w:pPr>
      <w:r>
        <w:rPr>
          <w:spacing w:val="-2"/>
          <w:sz w:val="24"/>
          <w:szCs w:val="24"/>
        </w:rPr>
        <w:t>Jaswanth Datt Meka</w:t>
      </w:r>
    </w:p>
    <w:p w:rsidR="00A322DE" w:rsidRDefault="008D3EE9" w:rsidP="00D227F6">
      <w:pPr>
        <w:spacing w:before="29" w:line="276" w:lineRule="auto"/>
        <w:ind w:left="3140" w:right="3180" w:firstLine="17"/>
        <w:jc w:val="both"/>
        <w:rPr>
          <w:sz w:val="24"/>
          <w:szCs w:val="24"/>
        </w:rPr>
      </w:pP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 of Co</w:t>
      </w:r>
      <w:r>
        <w:rPr>
          <w:spacing w:val="1"/>
          <w:sz w:val="24"/>
          <w:szCs w:val="24"/>
        </w:rPr>
        <w:t>m</w:t>
      </w:r>
      <w:r>
        <w:rPr>
          <w:sz w:val="24"/>
          <w:szCs w:val="24"/>
        </w:rPr>
        <w:t>pu</w:t>
      </w:r>
      <w:r>
        <w:rPr>
          <w:spacing w:val="3"/>
          <w:sz w:val="24"/>
          <w:szCs w:val="24"/>
        </w:rPr>
        <w:t>t</w:t>
      </w:r>
      <w:r>
        <w:rPr>
          <w:spacing w:val="-1"/>
          <w:sz w:val="24"/>
          <w:szCs w:val="24"/>
        </w:rPr>
        <w:t>e</w:t>
      </w:r>
      <w:r>
        <w:rPr>
          <w:sz w:val="24"/>
          <w:szCs w:val="24"/>
        </w:rPr>
        <w:t>r Sci</w:t>
      </w:r>
      <w:r>
        <w:rPr>
          <w:spacing w:val="-1"/>
          <w:sz w:val="24"/>
          <w:szCs w:val="24"/>
        </w:rPr>
        <w:t>e</w:t>
      </w:r>
      <w:r>
        <w:rPr>
          <w:sz w:val="24"/>
          <w:szCs w:val="24"/>
        </w:rPr>
        <w:t>n</w:t>
      </w:r>
      <w:r>
        <w:rPr>
          <w:spacing w:val="1"/>
          <w:sz w:val="24"/>
          <w:szCs w:val="24"/>
        </w:rPr>
        <w:t>c</w:t>
      </w:r>
      <w:r>
        <w:rPr>
          <w:sz w:val="24"/>
          <w:szCs w:val="24"/>
        </w:rPr>
        <w:t xml:space="preserve">e </w:t>
      </w:r>
    </w:p>
    <w:p w:rsidR="00A322DE" w:rsidRDefault="008D3EE9" w:rsidP="00D227F6">
      <w:pPr>
        <w:spacing w:before="29" w:line="276" w:lineRule="auto"/>
        <w:ind w:left="3140" w:right="3180" w:firstLine="17"/>
        <w:jc w:val="both"/>
        <w:rPr>
          <w:spacing w:val="1"/>
          <w:sz w:val="24"/>
          <w:szCs w:val="24"/>
        </w:rPr>
      </w:pPr>
      <w:r>
        <w:rPr>
          <w:sz w:val="24"/>
          <w:szCs w:val="24"/>
        </w:rPr>
        <w:t>Em</w:t>
      </w:r>
      <w:r>
        <w:rPr>
          <w:spacing w:val="-1"/>
          <w:sz w:val="24"/>
          <w:szCs w:val="24"/>
        </w:rPr>
        <w:t>a</w:t>
      </w:r>
      <w:r>
        <w:rPr>
          <w:sz w:val="24"/>
          <w:szCs w:val="24"/>
        </w:rPr>
        <w:t>i</w:t>
      </w:r>
      <w:r>
        <w:rPr>
          <w:spacing w:val="1"/>
          <w:sz w:val="24"/>
          <w:szCs w:val="24"/>
        </w:rPr>
        <w:t>l</w:t>
      </w:r>
      <w:r>
        <w:rPr>
          <w:sz w:val="24"/>
          <w:szCs w:val="24"/>
        </w:rPr>
        <w:t>:</w:t>
      </w:r>
      <w:r>
        <w:rPr>
          <w:spacing w:val="1"/>
          <w:sz w:val="24"/>
          <w:szCs w:val="24"/>
        </w:rPr>
        <w:t xml:space="preserve"> </w:t>
      </w:r>
      <w:hyperlink r:id="rId10" w:history="1">
        <w:r w:rsidR="00A322DE" w:rsidRPr="00073730">
          <w:rPr>
            <w:rStyle w:val="Hyperlink"/>
            <w:spacing w:val="1"/>
            <w:sz w:val="24"/>
            <w:szCs w:val="24"/>
          </w:rPr>
          <w:t>jm212@zips.uakron.edu</w:t>
        </w:r>
      </w:hyperlink>
    </w:p>
    <w:p w:rsidR="00764CB3" w:rsidRDefault="00764CB3" w:rsidP="00D227F6">
      <w:pPr>
        <w:spacing w:before="29" w:line="276" w:lineRule="auto"/>
        <w:ind w:left="3140" w:right="3180" w:firstLine="17"/>
        <w:jc w:val="both"/>
        <w:rPr>
          <w:sz w:val="24"/>
          <w:szCs w:val="24"/>
        </w:rPr>
        <w:sectPr w:rsidR="00764CB3">
          <w:footerReference w:type="default" r:id="rId11"/>
          <w:pgSz w:w="12240" w:h="15840"/>
          <w:pgMar w:top="1480" w:right="1320" w:bottom="280" w:left="1340" w:header="0" w:footer="1040" w:gutter="0"/>
          <w:pgNumType w:start="1"/>
          <w:cols w:space="720"/>
        </w:sectPr>
      </w:pPr>
    </w:p>
    <w:p w:rsidR="00764CB3" w:rsidRDefault="008D3EE9" w:rsidP="00D227F6">
      <w:pPr>
        <w:spacing w:before="58"/>
        <w:ind w:left="140"/>
        <w:jc w:val="both"/>
        <w:rPr>
          <w:sz w:val="36"/>
          <w:szCs w:val="36"/>
        </w:rPr>
      </w:pPr>
      <w:r>
        <w:rPr>
          <w:b/>
          <w:sz w:val="36"/>
          <w:szCs w:val="36"/>
          <w:u w:val="thick" w:color="000000"/>
        </w:rPr>
        <w:lastRenderedPageBreak/>
        <w:t>Co</w:t>
      </w:r>
      <w:r>
        <w:rPr>
          <w:b/>
          <w:spacing w:val="-2"/>
          <w:sz w:val="36"/>
          <w:szCs w:val="36"/>
          <w:u w:val="thick" w:color="000000"/>
        </w:rPr>
        <w:t>n</w:t>
      </w:r>
      <w:r>
        <w:rPr>
          <w:b/>
          <w:sz w:val="36"/>
          <w:szCs w:val="36"/>
          <w:u w:val="thick" w:color="000000"/>
        </w:rPr>
        <w:t>tents</w:t>
      </w:r>
    </w:p>
    <w:p w:rsidR="00764CB3" w:rsidRDefault="00764CB3" w:rsidP="00D227F6">
      <w:pPr>
        <w:spacing w:before="6" w:line="100" w:lineRule="exact"/>
        <w:jc w:val="both"/>
        <w:rPr>
          <w:sz w:val="11"/>
          <w:szCs w:val="11"/>
        </w:rPr>
      </w:pPr>
    </w:p>
    <w:p w:rsidR="00764CB3" w:rsidRDefault="00764CB3" w:rsidP="00D227F6">
      <w:pPr>
        <w:spacing w:line="200" w:lineRule="exact"/>
        <w:jc w:val="both"/>
      </w:pPr>
    </w:p>
    <w:tbl>
      <w:tblPr>
        <w:tblW w:w="0" w:type="auto"/>
        <w:tblInd w:w="100" w:type="dxa"/>
        <w:tblLayout w:type="fixed"/>
        <w:tblCellMar>
          <w:left w:w="0" w:type="dxa"/>
          <w:right w:w="0" w:type="dxa"/>
        </w:tblCellMar>
        <w:tblLook w:val="01E0" w:firstRow="1" w:lastRow="1" w:firstColumn="1" w:lastColumn="1" w:noHBand="0" w:noVBand="0"/>
      </w:tblPr>
      <w:tblGrid>
        <w:gridCol w:w="440"/>
        <w:gridCol w:w="8158"/>
        <w:gridCol w:w="265"/>
      </w:tblGrid>
      <w:tr w:rsidR="00764CB3" w:rsidTr="00484065">
        <w:trPr>
          <w:trHeight w:hRule="exact" w:val="482"/>
        </w:trPr>
        <w:tc>
          <w:tcPr>
            <w:tcW w:w="440" w:type="dxa"/>
            <w:tcBorders>
              <w:top w:val="nil"/>
              <w:left w:val="nil"/>
              <w:bottom w:val="nil"/>
              <w:right w:val="nil"/>
            </w:tcBorders>
          </w:tcPr>
          <w:p w:rsidR="00764CB3" w:rsidRDefault="008D3EE9" w:rsidP="00D227F6">
            <w:pPr>
              <w:spacing w:before="64"/>
              <w:ind w:left="40"/>
              <w:jc w:val="both"/>
              <w:rPr>
                <w:sz w:val="28"/>
                <w:szCs w:val="28"/>
              </w:rPr>
            </w:pPr>
            <w:r>
              <w:rPr>
                <w:b/>
                <w:spacing w:val="1"/>
                <w:sz w:val="28"/>
                <w:szCs w:val="28"/>
              </w:rPr>
              <w:t>1.</w:t>
            </w:r>
          </w:p>
        </w:tc>
        <w:tc>
          <w:tcPr>
            <w:tcW w:w="8158" w:type="dxa"/>
            <w:tcBorders>
              <w:top w:val="nil"/>
              <w:left w:val="nil"/>
              <w:bottom w:val="nil"/>
              <w:right w:val="nil"/>
            </w:tcBorders>
          </w:tcPr>
          <w:p w:rsidR="00764CB3" w:rsidRDefault="008D3EE9" w:rsidP="00D227F6">
            <w:pPr>
              <w:spacing w:before="64"/>
              <w:ind w:left="73"/>
              <w:jc w:val="both"/>
              <w:rPr>
                <w:sz w:val="28"/>
                <w:szCs w:val="28"/>
              </w:rPr>
            </w:pPr>
            <w:r>
              <w:rPr>
                <w:b/>
                <w:spacing w:val="1"/>
                <w:sz w:val="28"/>
                <w:szCs w:val="28"/>
              </w:rPr>
              <w:t>I</w:t>
            </w:r>
            <w:r>
              <w:rPr>
                <w:b/>
                <w:sz w:val="28"/>
                <w:szCs w:val="28"/>
              </w:rPr>
              <w:t>nt</w:t>
            </w:r>
            <w:r>
              <w:rPr>
                <w:b/>
                <w:spacing w:val="-2"/>
                <w:sz w:val="28"/>
                <w:szCs w:val="28"/>
              </w:rPr>
              <w:t>r</w:t>
            </w:r>
            <w:r>
              <w:rPr>
                <w:b/>
                <w:spacing w:val="1"/>
                <w:sz w:val="28"/>
                <w:szCs w:val="28"/>
              </w:rPr>
              <w:t>o</w:t>
            </w:r>
            <w:r>
              <w:rPr>
                <w:b/>
                <w:sz w:val="28"/>
                <w:szCs w:val="28"/>
              </w:rPr>
              <w:t>duc</w:t>
            </w:r>
            <w:r>
              <w:rPr>
                <w:b/>
                <w:spacing w:val="-3"/>
                <w:sz w:val="28"/>
                <w:szCs w:val="28"/>
              </w:rPr>
              <w:t>t</w:t>
            </w:r>
            <w:r>
              <w:rPr>
                <w:b/>
                <w:spacing w:val="-1"/>
                <w:sz w:val="28"/>
                <w:szCs w:val="28"/>
              </w:rPr>
              <w:t>i</w:t>
            </w:r>
            <w:r>
              <w:rPr>
                <w:b/>
                <w:spacing w:val="1"/>
                <w:sz w:val="28"/>
                <w:szCs w:val="28"/>
              </w:rPr>
              <w:t>on</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1"/>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1"/>
                <w:sz w:val="28"/>
                <w:szCs w:val="28"/>
              </w:rPr>
              <w:t>-</w:t>
            </w:r>
            <w:r>
              <w:rPr>
                <w:b/>
                <w:sz w:val="28"/>
                <w:szCs w:val="28"/>
              </w:rPr>
              <w:t>-</w:t>
            </w:r>
          </w:p>
        </w:tc>
        <w:tc>
          <w:tcPr>
            <w:tcW w:w="265" w:type="dxa"/>
            <w:tcBorders>
              <w:top w:val="nil"/>
              <w:left w:val="nil"/>
              <w:bottom w:val="nil"/>
              <w:right w:val="nil"/>
            </w:tcBorders>
          </w:tcPr>
          <w:p w:rsidR="00764CB3" w:rsidRDefault="008D3EE9" w:rsidP="00D227F6">
            <w:pPr>
              <w:spacing w:before="64"/>
              <w:ind w:left="84" w:right="-22"/>
              <w:jc w:val="both"/>
              <w:rPr>
                <w:sz w:val="28"/>
                <w:szCs w:val="28"/>
              </w:rPr>
            </w:pPr>
            <w:r>
              <w:rPr>
                <w:b/>
                <w:sz w:val="28"/>
                <w:szCs w:val="28"/>
              </w:rPr>
              <w:t>3</w:t>
            </w:r>
          </w:p>
        </w:tc>
      </w:tr>
      <w:tr w:rsidR="00764CB3" w:rsidTr="00484065">
        <w:trPr>
          <w:trHeight w:hRule="exact" w:val="482"/>
        </w:trPr>
        <w:tc>
          <w:tcPr>
            <w:tcW w:w="440" w:type="dxa"/>
            <w:tcBorders>
              <w:top w:val="nil"/>
              <w:left w:val="nil"/>
              <w:bottom w:val="nil"/>
              <w:right w:val="nil"/>
            </w:tcBorders>
          </w:tcPr>
          <w:p w:rsidR="00764CB3" w:rsidRDefault="008D3EE9" w:rsidP="00D227F6">
            <w:pPr>
              <w:spacing w:before="65"/>
              <w:ind w:left="40"/>
              <w:jc w:val="both"/>
              <w:rPr>
                <w:sz w:val="28"/>
                <w:szCs w:val="28"/>
              </w:rPr>
            </w:pPr>
            <w:r>
              <w:rPr>
                <w:b/>
                <w:spacing w:val="1"/>
                <w:sz w:val="28"/>
                <w:szCs w:val="28"/>
              </w:rPr>
              <w:t>2.</w:t>
            </w:r>
          </w:p>
        </w:tc>
        <w:tc>
          <w:tcPr>
            <w:tcW w:w="8158" w:type="dxa"/>
            <w:tcBorders>
              <w:top w:val="nil"/>
              <w:left w:val="nil"/>
              <w:bottom w:val="nil"/>
              <w:right w:val="nil"/>
            </w:tcBorders>
          </w:tcPr>
          <w:p w:rsidR="00764CB3" w:rsidRDefault="00A26C2C" w:rsidP="00D227F6">
            <w:pPr>
              <w:spacing w:before="65"/>
              <w:ind w:left="73"/>
              <w:jc w:val="both"/>
              <w:rPr>
                <w:sz w:val="28"/>
                <w:szCs w:val="28"/>
              </w:rPr>
            </w:pPr>
            <w:r>
              <w:rPr>
                <w:b/>
                <w:spacing w:val="-1"/>
                <w:sz w:val="28"/>
                <w:szCs w:val="28"/>
              </w:rPr>
              <w:t>Web Crawler</w:t>
            </w:r>
            <w:r w:rsidR="008D3EE9">
              <w:rPr>
                <w:b/>
                <w:sz w:val="28"/>
                <w:szCs w:val="28"/>
              </w:rPr>
              <w:t>----</w:t>
            </w:r>
            <w:r w:rsidR="008D3EE9">
              <w:rPr>
                <w:b/>
                <w:spacing w:val="-2"/>
                <w:sz w:val="28"/>
                <w:szCs w:val="28"/>
              </w:rPr>
              <w:t>-</w:t>
            </w:r>
            <w:r w:rsidR="008D3EE9">
              <w:rPr>
                <w:b/>
                <w:sz w:val="28"/>
                <w:szCs w:val="28"/>
              </w:rPr>
              <w:t>--------</w:t>
            </w:r>
            <w:r w:rsidR="008D3EE9">
              <w:rPr>
                <w:b/>
                <w:spacing w:val="1"/>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484065">
              <w:rPr>
                <w:b/>
                <w:sz w:val="28"/>
                <w:szCs w:val="28"/>
              </w:rPr>
              <w:t>---</w:t>
            </w:r>
            <w:r w:rsidR="008D3EE9">
              <w:rPr>
                <w:b/>
                <w:sz w:val="28"/>
                <w:szCs w:val="28"/>
              </w:rPr>
              <w:t>--</w:t>
            </w:r>
            <w:r w:rsidR="008D3EE9">
              <w:rPr>
                <w:b/>
                <w:spacing w:val="1"/>
                <w:sz w:val="28"/>
                <w:szCs w:val="28"/>
              </w:rPr>
              <w:t>-</w:t>
            </w:r>
            <w:r w:rsidR="008D3EE9">
              <w:rPr>
                <w:b/>
                <w:sz w:val="28"/>
                <w:szCs w:val="28"/>
              </w:rPr>
              <w:t>-</w:t>
            </w:r>
          </w:p>
        </w:tc>
        <w:tc>
          <w:tcPr>
            <w:tcW w:w="265" w:type="dxa"/>
            <w:tcBorders>
              <w:top w:val="nil"/>
              <w:left w:val="nil"/>
              <w:bottom w:val="nil"/>
              <w:right w:val="nil"/>
            </w:tcBorders>
          </w:tcPr>
          <w:p w:rsidR="00764CB3" w:rsidRDefault="008D3EE9" w:rsidP="00D227F6">
            <w:pPr>
              <w:spacing w:before="65"/>
              <w:ind w:left="84" w:right="-22"/>
              <w:jc w:val="both"/>
              <w:rPr>
                <w:sz w:val="28"/>
                <w:szCs w:val="28"/>
              </w:rPr>
            </w:pPr>
            <w:r>
              <w:rPr>
                <w:b/>
                <w:sz w:val="28"/>
                <w:szCs w:val="28"/>
              </w:rPr>
              <w:t>3</w:t>
            </w:r>
          </w:p>
        </w:tc>
      </w:tr>
      <w:tr w:rsidR="00764CB3" w:rsidTr="00484065">
        <w:trPr>
          <w:trHeight w:hRule="exact" w:val="484"/>
        </w:trPr>
        <w:tc>
          <w:tcPr>
            <w:tcW w:w="440" w:type="dxa"/>
            <w:tcBorders>
              <w:top w:val="nil"/>
              <w:left w:val="nil"/>
              <w:bottom w:val="nil"/>
              <w:right w:val="nil"/>
            </w:tcBorders>
          </w:tcPr>
          <w:p w:rsidR="00764CB3" w:rsidRDefault="008D3EE9" w:rsidP="00D227F6">
            <w:pPr>
              <w:spacing w:before="66"/>
              <w:ind w:left="40"/>
              <w:jc w:val="both"/>
              <w:rPr>
                <w:sz w:val="28"/>
                <w:szCs w:val="28"/>
              </w:rPr>
            </w:pPr>
            <w:r>
              <w:rPr>
                <w:b/>
                <w:spacing w:val="1"/>
                <w:sz w:val="28"/>
                <w:szCs w:val="28"/>
              </w:rPr>
              <w:t>3.</w:t>
            </w:r>
          </w:p>
        </w:tc>
        <w:tc>
          <w:tcPr>
            <w:tcW w:w="8158" w:type="dxa"/>
            <w:tcBorders>
              <w:top w:val="nil"/>
              <w:left w:val="nil"/>
              <w:bottom w:val="nil"/>
              <w:right w:val="nil"/>
            </w:tcBorders>
          </w:tcPr>
          <w:p w:rsidR="00764CB3" w:rsidRDefault="00A26C2C" w:rsidP="00D227F6">
            <w:pPr>
              <w:spacing w:before="66"/>
              <w:ind w:left="73"/>
              <w:jc w:val="both"/>
              <w:rPr>
                <w:sz w:val="28"/>
                <w:szCs w:val="28"/>
              </w:rPr>
            </w:pPr>
            <w:r>
              <w:rPr>
                <w:b/>
                <w:spacing w:val="-1"/>
                <w:sz w:val="28"/>
                <w:szCs w:val="28"/>
              </w:rPr>
              <w:t>Apache Nutch</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484065">
              <w:rPr>
                <w:b/>
                <w:sz w:val="28"/>
                <w:szCs w:val="28"/>
              </w:rPr>
              <w:t>-------</w:t>
            </w:r>
          </w:p>
        </w:tc>
        <w:tc>
          <w:tcPr>
            <w:tcW w:w="265" w:type="dxa"/>
            <w:tcBorders>
              <w:top w:val="nil"/>
              <w:left w:val="nil"/>
              <w:bottom w:val="nil"/>
              <w:right w:val="nil"/>
            </w:tcBorders>
          </w:tcPr>
          <w:p w:rsidR="00764CB3" w:rsidRDefault="00484065" w:rsidP="00D227F6">
            <w:pPr>
              <w:spacing w:before="66"/>
              <w:ind w:left="84" w:right="-22"/>
              <w:jc w:val="both"/>
              <w:rPr>
                <w:sz w:val="28"/>
                <w:szCs w:val="28"/>
              </w:rPr>
            </w:pPr>
            <w:r>
              <w:rPr>
                <w:b/>
                <w:sz w:val="28"/>
                <w:szCs w:val="28"/>
              </w:rPr>
              <w:t>3</w:t>
            </w:r>
          </w:p>
        </w:tc>
      </w:tr>
      <w:tr w:rsidR="00764CB3" w:rsidTr="00484065">
        <w:trPr>
          <w:trHeight w:hRule="exact" w:val="483"/>
        </w:trPr>
        <w:tc>
          <w:tcPr>
            <w:tcW w:w="440" w:type="dxa"/>
            <w:tcBorders>
              <w:top w:val="nil"/>
              <w:left w:val="nil"/>
              <w:bottom w:val="nil"/>
              <w:right w:val="nil"/>
            </w:tcBorders>
          </w:tcPr>
          <w:p w:rsidR="00764CB3" w:rsidRDefault="00764CB3" w:rsidP="00D227F6">
            <w:pPr>
              <w:jc w:val="both"/>
            </w:pPr>
          </w:p>
        </w:tc>
        <w:tc>
          <w:tcPr>
            <w:tcW w:w="8158" w:type="dxa"/>
            <w:tcBorders>
              <w:top w:val="nil"/>
              <w:left w:val="nil"/>
              <w:bottom w:val="nil"/>
              <w:right w:val="nil"/>
            </w:tcBorders>
          </w:tcPr>
          <w:p w:rsidR="00764CB3" w:rsidRDefault="008D3EE9" w:rsidP="00D227F6">
            <w:pPr>
              <w:spacing w:before="65"/>
              <w:ind w:left="73"/>
              <w:jc w:val="both"/>
              <w:rPr>
                <w:sz w:val="28"/>
                <w:szCs w:val="28"/>
              </w:rPr>
            </w:pPr>
            <w:r>
              <w:rPr>
                <w:b/>
                <w:spacing w:val="1"/>
                <w:sz w:val="28"/>
                <w:szCs w:val="28"/>
              </w:rPr>
              <w:t>3</w:t>
            </w:r>
            <w:r>
              <w:rPr>
                <w:b/>
                <w:sz w:val="28"/>
                <w:szCs w:val="28"/>
              </w:rPr>
              <w:t>.1.</w:t>
            </w:r>
            <w:r>
              <w:rPr>
                <w:b/>
                <w:spacing w:val="9"/>
                <w:sz w:val="28"/>
                <w:szCs w:val="28"/>
              </w:rPr>
              <w:t xml:space="preserve"> </w:t>
            </w:r>
            <w:r w:rsidR="00A26C2C">
              <w:rPr>
                <w:b/>
                <w:sz w:val="28"/>
                <w:szCs w:val="28"/>
              </w:rPr>
              <w:t>Nutch Data</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1"/>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sidR="00484065">
              <w:rPr>
                <w:b/>
                <w:sz w:val="28"/>
                <w:szCs w:val="28"/>
              </w:rPr>
              <w:t>-----------</w:t>
            </w:r>
          </w:p>
        </w:tc>
        <w:tc>
          <w:tcPr>
            <w:tcW w:w="265" w:type="dxa"/>
            <w:tcBorders>
              <w:top w:val="nil"/>
              <w:left w:val="nil"/>
              <w:bottom w:val="nil"/>
              <w:right w:val="nil"/>
            </w:tcBorders>
          </w:tcPr>
          <w:p w:rsidR="00764CB3" w:rsidRDefault="008D3EE9" w:rsidP="00D227F6">
            <w:pPr>
              <w:spacing w:before="65"/>
              <w:ind w:left="84" w:right="-22"/>
              <w:jc w:val="both"/>
              <w:rPr>
                <w:sz w:val="28"/>
                <w:szCs w:val="28"/>
              </w:rPr>
            </w:pPr>
            <w:r>
              <w:rPr>
                <w:b/>
                <w:sz w:val="28"/>
                <w:szCs w:val="28"/>
              </w:rPr>
              <w:t>4</w:t>
            </w:r>
          </w:p>
        </w:tc>
      </w:tr>
      <w:tr w:rsidR="00764CB3" w:rsidTr="00484065">
        <w:trPr>
          <w:trHeight w:hRule="exact" w:val="484"/>
        </w:trPr>
        <w:tc>
          <w:tcPr>
            <w:tcW w:w="440" w:type="dxa"/>
            <w:tcBorders>
              <w:top w:val="nil"/>
              <w:left w:val="nil"/>
              <w:bottom w:val="nil"/>
              <w:right w:val="nil"/>
            </w:tcBorders>
          </w:tcPr>
          <w:p w:rsidR="00764CB3" w:rsidRDefault="008D3EE9" w:rsidP="00D227F6">
            <w:pPr>
              <w:spacing w:before="65"/>
              <w:ind w:left="40"/>
              <w:jc w:val="both"/>
              <w:rPr>
                <w:sz w:val="28"/>
                <w:szCs w:val="28"/>
              </w:rPr>
            </w:pPr>
            <w:r>
              <w:rPr>
                <w:b/>
                <w:spacing w:val="1"/>
                <w:sz w:val="28"/>
                <w:szCs w:val="28"/>
              </w:rPr>
              <w:t>4.</w:t>
            </w:r>
          </w:p>
        </w:tc>
        <w:tc>
          <w:tcPr>
            <w:tcW w:w="8158" w:type="dxa"/>
            <w:tcBorders>
              <w:top w:val="nil"/>
              <w:left w:val="nil"/>
              <w:bottom w:val="nil"/>
              <w:right w:val="nil"/>
            </w:tcBorders>
          </w:tcPr>
          <w:p w:rsidR="00764CB3" w:rsidRDefault="00A26C2C" w:rsidP="00D227F6">
            <w:pPr>
              <w:spacing w:before="65"/>
              <w:ind w:left="73"/>
              <w:jc w:val="both"/>
              <w:rPr>
                <w:sz w:val="28"/>
                <w:szCs w:val="28"/>
              </w:rPr>
            </w:pPr>
            <w:r>
              <w:rPr>
                <w:b/>
                <w:spacing w:val="-1"/>
                <w:sz w:val="28"/>
                <w:szCs w:val="28"/>
              </w:rPr>
              <w:t>URL Seed List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1"/>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p>
        </w:tc>
        <w:tc>
          <w:tcPr>
            <w:tcW w:w="265" w:type="dxa"/>
            <w:tcBorders>
              <w:top w:val="nil"/>
              <w:left w:val="nil"/>
              <w:bottom w:val="nil"/>
              <w:right w:val="nil"/>
            </w:tcBorders>
          </w:tcPr>
          <w:p w:rsidR="00764CB3" w:rsidRDefault="00484065" w:rsidP="00D227F6">
            <w:pPr>
              <w:spacing w:before="65"/>
              <w:ind w:left="84" w:right="-22"/>
              <w:jc w:val="both"/>
              <w:rPr>
                <w:sz w:val="28"/>
                <w:szCs w:val="28"/>
              </w:rPr>
            </w:pPr>
            <w:r>
              <w:rPr>
                <w:b/>
                <w:sz w:val="28"/>
                <w:szCs w:val="28"/>
              </w:rPr>
              <w:t>4</w:t>
            </w:r>
          </w:p>
        </w:tc>
      </w:tr>
      <w:tr w:rsidR="00764CB3" w:rsidTr="00484065">
        <w:trPr>
          <w:trHeight w:hRule="exact" w:val="482"/>
        </w:trPr>
        <w:tc>
          <w:tcPr>
            <w:tcW w:w="440" w:type="dxa"/>
            <w:tcBorders>
              <w:top w:val="nil"/>
              <w:left w:val="nil"/>
              <w:bottom w:val="nil"/>
              <w:right w:val="nil"/>
            </w:tcBorders>
          </w:tcPr>
          <w:p w:rsidR="00764CB3" w:rsidRDefault="008D3EE9" w:rsidP="00D227F6">
            <w:pPr>
              <w:spacing w:before="65"/>
              <w:ind w:left="40"/>
              <w:jc w:val="both"/>
              <w:rPr>
                <w:sz w:val="28"/>
                <w:szCs w:val="28"/>
              </w:rPr>
            </w:pPr>
            <w:r>
              <w:rPr>
                <w:b/>
                <w:spacing w:val="1"/>
                <w:sz w:val="28"/>
                <w:szCs w:val="28"/>
              </w:rPr>
              <w:t>5.</w:t>
            </w:r>
          </w:p>
        </w:tc>
        <w:tc>
          <w:tcPr>
            <w:tcW w:w="8158" w:type="dxa"/>
            <w:tcBorders>
              <w:top w:val="nil"/>
              <w:left w:val="nil"/>
              <w:bottom w:val="nil"/>
              <w:right w:val="nil"/>
            </w:tcBorders>
          </w:tcPr>
          <w:p w:rsidR="00764CB3" w:rsidRDefault="00A26C2C" w:rsidP="00D227F6">
            <w:pPr>
              <w:spacing w:before="65"/>
              <w:ind w:left="73"/>
              <w:jc w:val="both"/>
              <w:rPr>
                <w:sz w:val="28"/>
                <w:szCs w:val="28"/>
              </w:rPr>
            </w:pPr>
            <w:r>
              <w:rPr>
                <w:b/>
                <w:sz w:val="28"/>
                <w:szCs w:val="28"/>
              </w:rPr>
              <w:t>Robots.txt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8D3EE9">
              <w:rPr>
                <w:b/>
                <w:spacing w:val="-2"/>
                <w:sz w:val="28"/>
                <w:szCs w:val="28"/>
              </w:rPr>
              <w:t>-</w:t>
            </w:r>
            <w:r w:rsidR="008D3EE9">
              <w:rPr>
                <w:b/>
                <w:sz w:val="28"/>
                <w:szCs w:val="28"/>
              </w:rPr>
              <w:t>-----------</w:t>
            </w:r>
            <w:r w:rsidR="00484065">
              <w:rPr>
                <w:b/>
                <w:sz w:val="28"/>
                <w:szCs w:val="28"/>
              </w:rPr>
              <w:t>------------</w:t>
            </w:r>
          </w:p>
        </w:tc>
        <w:tc>
          <w:tcPr>
            <w:tcW w:w="265" w:type="dxa"/>
            <w:tcBorders>
              <w:top w:val="nil"/>
              <w:left w:val="nil"/>
              <w:bottom w:val="nil"/>
              <w:right w:val="nil"/>
            </w:tcBorders>
          </w:tcPr>
          <w:p w:rsidR="00764CB3" w:rsidRDefault="00484065" w:rsidP="00D227F6">
            <w:pPr>
              <w:spacing w:before="65"/>
              <w:ind w:left="84" w:right="-22"/>
              <w:jc w:val="both"/>
              <w:rPr>
                <w:sz w:val="28"/>
                <w:szCs w:val="28"/>
              </w:rPr>
            </w:pPr>
            <w:r>
              <w:rPr>
                <w:b/>
                <w:sz w:val="28"/>
                <w:szCs w:val="28"/>
              </w:rPr>
              <w:t>4</w:t>
            </w:r>
          </w:p>
        </w:tc>
      </w:tr>
      <w:tr w:rsidR="00A26C2C" w:rsidTr="00484065">
        <w:trPr>
          <w:trHeight w:hRule="exact" w:val="482"/>
        </w:trPr>
        <w:tc>
          <w:tcPr>
            <w:tcW w:w="440" w:type="dxa"/>
            <w:tcBorders>
              <w:top w:val="nil"/>
              <w:left w:val="nil"/>
              <w:bottom w:val="nil"/>
              <w:right w:val="nil"/>
            </w:tcBorders>
          </w:tcPr>
          <w:p w:rsidR="00A26C2C" w:rsidRDefault="00A26C2C" w:rsidP="00D227F6">
            <w:pPr>
              <w:spacing w:before="65"/>
              <w:ind w:left="40"/>
              <w:jc w:val="both"/>
              <w:rPr>
                <w:b/>
                <w:spacing w:val="1"/>
                <w:sz w:val="28"/>
                <w:szCs w:val="28"/>
              </w:rPr>
            </w:pPr>
            <w:r>
              <w:rPr>
                <w:b/>
                <w:spacing w:val="1"/>
                <w:sz w:val="28"/>
                <w:szCs w:val="28"/>
              </w:rPr>
              <w:t xml:space="preserve">6. </w:t>
            </w:r>
          </w:p>
        </w:tc>
        <w:tc>
          <w:tcPr>
            <w:tcW w:w="8158" w:type="dxa"/>
            <w:tcBorders>
              <w:top w:val="nil"/>
              <w:left w:val="nil"/>
              <w:bottom w:val="nil"/>
              <w:right w:val="nil"/>
            </w:tcBorders>
          </w:tcPr>
          <w:p w:rsidR="00A26C2C" w:rsidRDefault="00A26C2C" w:rsidP="00D227F6">
            <w:pPr>
              <w:spacing w:before="65"/>
              <w:ind w:left="73"/>
              <w:jc w:val="both"/>
              <w:rPr>
                <w:b/>
                <w:sz w:val="28"/>
                <w:szCs w:val="28"/>
              </w:rPr>
            </w:pPr>
            <w:r>
              <w:rPr>
                <w:b/>
                <w:sz w:val="28"/>
                <w:szCs w:val="28"/>
              </w:rPr>
              <w:t>Solr and Tika</w:t>
            </w:r>
            <w:r w:rsidR="00484065">
              <w:rPr>
                <w:b/>
                <w:sz w:val="28"/>
                <w:szCs w:val="28"/>
              </w:rPr>
              <w:t>------------------------------------------------------------------</w:t>
            </w:r>
          </w:p>
          <w:p w:rsidR="00A26C2C" w:rsidRDefault="00A26C2C" w:rsidP="00D227F6">
            <w:pPr>
              <w:spacing w:before="65"/>
              <w:ind w:left="73"/>
              <w:jc w:val="both"/>
              <w:rPr>
                <w:b/>
                <w:sz w:val="28"/>
                <w:szCs w:val="28"/>
              </w:rPr>
            </w:pPr>
          </w:p>
        </w:tc>
        <w:tc>
          <w:tcPr>
            <w:tcW w:w="265" w:type="dxa"/>
            <w:tcBorders>
              <w:top w:val="nil"/>
              <w:left w:val="nil"/>
              <w:bottom w:val="nil"/>
              <w:right w:val="nil"/>
            </w:tcBorders>
          </w:tcPr>
          <w:p w:rsidR="00A26C2C" w:rsidRDefault="00484065" w:rsidP="00D227F6">
            <w:pPr>
              <w:spacing w:before="65"/>
              <w:ind w:left="84" w:right="-22"/>
              <w:jc w:val="both"/>
              <w:rPr>
                <w:b/>
                <w:sz w:val="28"/>
                <w:szCs w:val="28"/>
              </w:rPr>
            </w:pPr>
            <w:r>
              <w:rPr>
                <w:b/>
                <w:sz w:val="28"/>
                <w:szCs w:val="28"/>
              </w:rPr>
              <w:t>5</w:t>
            </w:r>
          </w:p>
        </w:tc>
      </w:tr>
      <w:tr w:rsidR="00A26C2C" w:rsidTr="00484065">
        <w:trPr>
          <w:trHeight w:hRule="exact" w:val="482"/>
        </w:trPr>
        <w:tc>
          <w:tcPr>
            <w:tcW w:w="440" w:type="dxa"/>
            <w:tcBorders>
              <w:top w:val="nil"/>
              <w:left w:val="nil"/>
              <w:bottom w:val="nil"/>
              <w:right w:val="nil"/>
            </w:tcBorders>
          </w:tcPr>
          <w:p w:rsidR="00A26C2C" w:rsidRDefault="00A26C2C" w:rsidP="00D227F6">
            <w:pPr>
              <w:spacing w:before="65"/>
              <w:ind w:left="40"/>
              <w:jc w:val="both"/>
              <w:rPr>
                <w:b/>
                <w:spacing w:val="1"/>
                <w:sz w:val="28"/>
                <w:szCs w:val="28"/>
              </w:rPr>
            </w:pPr>
            <w:r>
              <w:rPr>
                <w:b/>
                <w:spacing w:val="1"/>
                <w:sz w:val="28"/>
                <w:szCs w:val="28"/>
              </w:rPr>
              <w:t>7.</w:t>
            </w:r>
          </w:p>
        </w:tc>
        <w:tc>
          <w:tcPr>
            <w:tcW w:w="8158" w:type="dxa"/>
            <w:tcBorders>
              <w:top w:val="nil"/>
              <w:left w:val="nil"/>
              <w:bottom w:val="nil"/>
              <w:right w:val="nil"/>
            </w:tcBorders>
          </w:tcPr>
          <w:p w:rsidR="00A26C2C" w:rsidRDefault="00A26C2C" w:rsidP="00D227F6">
            <w:pPr>
              <w:spacing w:before="65"/>
              <w:ind w:left="73"/>
              <w:jc w:val="both"/>
              <w:rPr>
                <w:b/>
                <w:sz w:val="28"/>
                <w:szCs w:val="28"/>
              </w:rPr>
            </w:pPr>
            <w:r>
              <w:rPr>
                <w:b/>
                <w:sz w:val="28"/>
                <w:szCs w:val="28"/>
              </w:rPr>
              <w:t>Experiment</w:t>
            </w:r>
            <w:r w:rsidR="00484065">
              <w:rPr>
                <w:b/>
                <w:sz w:val="28"/>
                <w:szCs w:val="28"/>
              </w:rPr>
              <w:t>---------------------------------------------------------------------</w:t>
            </w:r>
          </w:p>
        </w:tc>
        <w:tc>
          <w:tcPr>
            <w:tcW w:w="265" w:type="dxa"/>
            <w:tcBorders>
              <w:top w:val="nil"/>
              <w:left w:val="nil"/>
              <w:bottom w:val="nil"/>
              <w:right w:val="nil"/>
            </w:tcBorders>
          </w:tcPr>
          <w:p w:rsidR="00A26C2C" w:rsidRDefault="00CE09D6" w:rsidP="00D227F6">
            <w:pPr>
              <w:spacing w:before="65"/>
              <w:ind w:left="84" w:right="-22"/>
              <w:jc w:val="both"/>
              <w:rPr>
                <w:b/>
                <w:sz w:val="28"/>
                <w:szCs w:val="28"/>
              </w:rPr>
            </w:pPr>
            <w:r>
              <w:rPr>
                <w:b/>
                <w:sz w:val="28"/>
                <w:szCs w:val="28"/>
              </w:rPr>
              <w:t>6</w:t>
            </w:r>
          </w:p>
        </w:tc>
      </w:tr>
      <w:tr w:rsidR="00484065" w:rsidTr="00484065">
        <w:trPr>
          <w:trHeight w:hRule="exact" w:val="482"/>
        </w:trPr>
        <w:tc>
          <w:tcPr>
            <w:tcW w:w="440" w:type="dxa"/>
            <w:tcBorders>
              <w:top w:val="nil"/>
              <w:left w:val="nil"/>
              <w:bottom w:val="nil"/>
              <w:right w:val="nil"/>
            </w:tcBorders>
          </w:tcPr>
          <w:p w:rsidR="00484065" w:rsidRDefault="00484065" w:rsidP="00D227F6">
            <w:pPr>
              <w:spacing w:before="65"/>
              <w:ind w:left="40"/>
              <w:jc w:val="both"/>
              <w:rPr>
                <w:b/>
                <w:spacing w:val="1"/>
                <w:sz w:val="28"/>
                <w:szCs w:val="28"/>
              </w:rPr>
            </w:pPr>
            <w:r>
              <w:rPr>
                <w:b/>
                <w:spacing w:val="1"/>
                <w:sz w:val="28"/>
                <w:szCs w:val="28"/>
              </w:rPr>
              <w:t>8.</w:t>
            </w:r>
          </w:p>
        </w:tc>
        <w:tc>
          <w:tcPr>
            <w:tcW w:w="8158" w:type="dxa"/>
            <w:tcBorders>
              <w:top w:val="nil"/>
              <w:left w:val="nil"/>
              <w:bottom w:val="nil"/>
              <w:right w:val="nil"/>
            </w:tcBorders>
          </w:tcPr>
          <w:p w:rsidR="00484065" w:rsidRDefault="00484065" w:rsidP="00D227F6">
            <w:pPr>
              <w:spacing w:before="65"/>
              <w:ind w:left="73"/>
              <w:jc w:val="both"/>
              <w:rPr>
                <w:b/>
                <w:sz w:val="28"/>
                <w:szCs w:val="28"/>
              </w:rPr>
            </w:pPr>
            <w:r>
              <w:rPr>
                <w:b/>
                <w:sz w:val="28"/>
                <w:szCs w:val="28"/>
              </w:rPr>
              <w:t>Statistics-------------------------------------------------------------------------</w:t>
            </w:r>
          </w:p>
        </w:tc>
        <w:tc>
          <w:tcPr>
            <w:tcW w:w="265" w:type="dxa"/>
            <w:tcBorders>
              <w:top w:val="nil"/>
              <w:left w:val="nil"/>
              <w:bottom w:val="nil"/>
              <w:right w:val="nil"/>
            </w:tcBorders>
          </w:tcPr>
          <w:p w:rsidR="00484065" w:rsidRDefault="00CE09D6" w:rsidP="00D227F6">
            <w:pPr>
              <w:spacing w:before="65"/>
              <w:ind w:left="84" w:right="-22"/>
              <w:jc w:val="both"/>
              <w:rPr>
                <w:b/>
                <w:sz w:val="28"/>
                <w:szCs w:val="28"/>
              </w:rPr>
            </w:pPr>
            <w:r>
              <w:rPr>
                <w:b/>
                <w:sz w:val="28"/>
                <w:szCs w:val="28"/>
              </w:rPr>
              <w:t>6</w:t>
            </w:r>
          </w:p>
        </w:tc>
      </w:tr>
      <w:tr w:rsidR="00764CB3" w:rsidTr="00484065">
        <w:trPr>
          <w:trHeight w:hRule="exact" w:val="482"/>
        </w:trPr>
        <w:tc>
          <w:tcPr>
            <w:tcW w:w="440" w:type="dxa"/>
            <w:tcBorders>
              <w:top w:val="nil"/>
              <w:left w:val="nil"/>
              <w:bottom w:val="nil"/>
              <w:right w:val="nil"/>
            </w:tcBorders>
          </w:tcPr>
          <w:p w:rsidR="00764CB3" w:rsidRDefault="00484065" w:rsidP="00D227F6">
            <w:pPr>
              <w:spacing w:before="65"/>
              <w:ind w:left="40"/>
              <w:jc w:val="both"/>
              <w:rPr>
                <w:sz w:val="28"/>
                <w:szCs w:val="28"/>
              </w:rPr>
            </w:pPr>
            <w:r>
              <w:rPr>
                <w:b/>
                <w:spacing w:val="1"/>
                <w:sz w:val="28"/>
                <w:szCs w:val="28"/>
              </w:rPr>
              <w:t>9</w:t>
            </w:r>
            <w:r w:rsidR="008D3EE9">
              <w:rPr>
                <w:b/>
                <w:spacing w:val="1"/>
                <w:sz w:val="28"/>
                <w:szCs w:val="28"/>
              </w:rPr>
              <w:t>.</w:t>
            </w:r>
          </w:p>
        </w:tc>
        <w:tc>
          <w:tcPr>
            <w:tcW w:w="8158" w:type="dxa"/>
            <w:tcBorders>
              <w:top w:val="nil"/>
              <w:left w:val="nil"/>
              <w:bottom w:val="nil"/>
              <w:right w:val="nil"/>
            </w:tcBorders>
          </w:tcPr>
          <w:p w:rsidR="00764CB3" w:rsidRDefault="008D3EE9" w:rsidP="00D227F6">
            <w:pPr>
              <w:spacing w:before="65"/>
              <w:ind w:left="73"/>
              <w:jc w:val="both"/>
              <w:rPr>
                <w:sz w:val="28"/>
                <w:szCs w:val="28"/>
              </w:rPr>
            </w:pPr>
            <w:r>
              <w:rPr>
                <w:b/>
                <w:spacing w:val="-1"/>
                <w:sz w:val="28"/>
                <w:szCs w:val="28"/>
              </w:rPr>
              <w:t>C</w:t>
            </w:r>
            <w:r>
              <w:rPr>
                <w:b/>
                <w:spacing w:val="1"/>
                <w:sz w:val="28"/>
                <w:szCs w:val="28"/>
              </w:rPr>
              <w:t>o</w:t>
            </w:r>
            <w:r>
              <w:rPr>
                <w:b/>
                <w:sz w:val="28"/>
                <w:szCs w:val="28"/>
              </w:rPr>
              <w:t>nc</w:t>
            </w:r>
            <w:r>
              <w:rPr>
                <w:b/>
                <w:spacing w:val="1"/>
                <w:sz w:val="28"/>
                <w:szCs w:val="28"/>
              </w:rPr>
              <w:t>l</w:t>
            </w:r>
            <w:r>
              <w:rPr>
                <w:b/>
                <w:spacing w:val="-3"/>
                <w:sz w:val="28"/>
                <w:szCs w:val="28"/>
              </w:rPr>
              <w:t>u</w:t>
            </w:r>
            <w:r>
              <w:rPr>
                <w:b/>
                <w:spacing w:val="-1"/>
                <w:sz w:val="28"/>
                <w:szCs w:val="28"/>
              </w:rPr>
              <w:t>s</w:t>
            </w:r>
            <w:r>
              <w:rPr>
                <w:b/>
                <w:spacing w:val="1"/>
                <w:sz w:val="28"/>
                <w:szCs w:val="28"/>
              </w:rPr>
              <w:t>io</w:t>
            </w:r>
            <w:r>
              <w:rPr>
                <w:b/>
                <w:spacing w:val="-3"/>
                <w:sz w:val="28"/>
                <w:szCs w:val="28"/>
              </w:rPr>
              <w:t>n</w:t>
            </w:r>
            <w:r>
              <w:rPr>
                <w:b/>
                <w:spacing w:val="2"/>
                <w:sz w:val="28"/>
                <w:szCs w:val="28"/>
              </w:rPr>
              <w:t>s</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1"/>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1"/>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p>
        </w:tc>
        <w:tc>
          <w:tcPr>
            <w:tcW w:w="265" w:type="dxa"/>
            <w:tcBorders>
              <w:top w:val="nil"/>
              <w:left w:val="nil"/>
              <w:bottom w:val="nil"/>
              <w:right w:val="nil"/>
            </w:tcBorders>
          </w:tcPr>
          <w:p w:rsidR="00764CB3" w:rsidRDefault="00CE09D6" w:rsidP="00D227F6">
            <w:pPr>
              <w:spacing w:before="65"/>
              <w:ind w:left="84" w:right="-22"/>
              <w:jc w:val="both"/>
              <w:rPr>
                <w:sz w:val="28"/>
                <w:szCs w:val="28"/>
              </w:rPr>
            </w:pPr>
            <w:r>
              <w:rPr>
                <w:b/>
                <w:sz w:val="28"/>
                <w:szCs w:val="28"/>
              </w:rPr>
              <w:t>9</w:t>
            </w:r>
          </w:p>
        </w:tc>
      </w:tr>
      <w:tr w:rsidR="00764CB3" w:rsidTr="00484065">
        <w:trPr>
          <w:trHeight w:hRule="exact" w:val="482"/>
        </w:trPr>
        <w:tc>
          <w:tcPr>
            <w:tcW w:w="440" w:type="dxa"/>
            <w:tcBorders>
              <w:top w:val="nil"/>
              <w:left w:val="nil"/>
              <w:bottom w:val="nil"/>
              <w:right w:val="nil"/>
            </w:tcBorders>
          </w:tcPr>
          <w:p w:rsidR="00764CB3" w:rsidRDefault="00484065" w:rsidP="00D227F6">
            <w:pPr>
              <w:spacing w:before="65"/>
              <w:ind w:left="40"/>
              <w:jc w:val="both"/>
              <w:rPr>
                <w:sz w:val="28"/>
                <w:szCs w:val="28"/>
              </w:rPr>
            </w:pPr>
            <w:r>
              <w:rPr>
                <w:b/>
                <w:spacing w:val="1"/>
                <w:sz w:val="28"/>
                <w:szCs w:val="28"/>
              </w:rPr>
              <w:t>10</w:t>
            </w:r>
            <w:r w:rsidR="008D3EE9">
              <w:rPr>
                <w:b/>
                <w:spacing w:val="1"/>
                <w:sz w:val="28"/>
                <w:szCs w:val="28"/>
              </w:rPr>
              <w:t>.</w:t>
            </w:r>
          </w:p>
        </w:tc>
        <w:tc>
          <w:tcPr>
            <w:tcW w:w="8158" w:type="dxa"/>
            <w:tcBorders>
              <w:top w:val="nil"/>
              <w:left w:val="nil"/>
              <w:bottom w:val="nil"/>
              <w:right w:val="nil"/>
            </w:tcBorders>
          </w:tcPr>
          <w:p w:rsidR="00764CB3" w:rsidRDefault="008D3EE9" w:rsidP="00D227F6">
            <w:pPr>
              <w:spacing w:before="65"/>
              <w:ind w:left="73"/>
              <w:jc w:val="both"/>
              <w:rPr>
                <w:sz w:val="28"/>
                <w:szCs w:val="28"/>
              </w:rPr>
            </w:pPr>
            <w:r>
              <w:rPr>
                <w:b/>
                <w:spacing w:val="-1"/>
                <w:sz w:val="28"/>
                <w:szCs w:val="28"/>
              </w:rPr>
              <w:t>A</w:t>
            </w:r>
            <w:r>
              <w:rPr>
                <w:b/>
                <w:spacing w:val="2"/>
                <w:sz w:val="28"/>
                <w:szCs w:val="28"/>
              </w:rPr>
              <w:t>c</w:t>
            </w:r>
            <w:r>
              <w:rPr>
                <w:b/>
                <w:spacing w:val="-5"/>
                <w:sz w:val="28"/>
                <w:szCs w:val="28"/>
              </w:rPr>
              <w:t>k</w:t>
            </w:r>
            <w:r>
              <w:rPr>
                <w:b/>
                <w:sz w:val="28"/>
                <w:szCs w:val="28"/>
              </w:rPr>
              <w:t>n</w:t>
            </w:r>
            <w:r>
              <w:rPr>
                <w:b/>
                <w:spacing w:val="-1"/>
                <w:sz w:val="28"/>
                <w:szCs w:val="28"/>
              </w:rPr>
              <w:t>o</w:t>
            </w:r>
            <w:r>
              <w:rPr>
                <w:b/>
                <w:spacing w:val="3"/>
                <w:sz w:val="28"/>
                <w:szCs w:val="28"/>
              </w:rPr>
              <w:t>w</w:t>
            </w:r>
            <w:r>
              <w:rPr>
                <w:b/>
                <w:spacing w:val="1"/>
                <w:sz w:val="28"/>
                <w:szCs w:val="28"/>
              </w:rPr>
              <w:t>l</w:t>
            </w:r>
            <w:r>
              <w:rPr>
                <w:b/>
                <w:sz w:val="28"/>
                <w:szCs w:val="28"/>
              </w:rPr>
              <w:t>e</w:t>
            </w:r>
            <w:r>
              <w:rPr>
                <w:b/>
                <w:spacing w:val="-3"/>
                <w:sz w:val="28"/>
                <w:szCs w:val="28"/>
              </w:rPr>
              <w:t>d</w:t>
            </w:r>
            <w:r>
              <w:rPr>
                <w:b/>
                <w:spacing w:val="1"/>
                <w:sz w:val="28"/>
                <w:szCs w:val="28"/>
              </w:rPr>
              <w:t>g</w:t>
            </w:r>
            <w:r>
              <w:rPr>
                <w:b/>
                <w:sz w:val="28"/>
                <w:szCs w:val="28"/>
              </w:rPr>
              <w:t>e</w:t>
            </w:r>
            <w:r>
              <w:rPr>
                <w:b/>
                <w:spacing w:val="-3"/>
                <w:sz w:val="28"/>
                <w:szCs w:val="28"/>
              </w:rPr>
              <w:t>m</w:t>
            </w:r>
            <w:r>
              <w:rPr>
                <w:b/>
                <w:sz w:val="28"/>
                <w:szCs w:val="28"/>
              </w:rPr>
              <w:t>en</w:t>
            </w:r>
            <w:r>
              <w:rPr>
                <w:b/>
                <w:spacing w:val="2"/>
                <w:sz w:val="28"/>
                <w:szCs w:val="28"/>
              </w:rPr>
              <w:t>t</w:t>
            </w:r>
            <w:r>
              <w:rPr>
                <w:b/>
                <w:sz w:val="28"/>
                <w:szCs w:val="28"/>
              </w:rPr>
              <w:t>-</w:t>
            </w:r>
            <w:r>
              <w:rPr>
                <w:b/>
                <w:spacing w:val="-2"/>
                <w:sz w:val="28"/>
                <w:szCs w:val="28"/>
              </w:rPr>
              <w:t>-</w:t>
            </w:r>
            <w:r>
              <w:rPr>
                <w:b/>
                <w:sz w:val="28"/>
                <w:szCs w:val="28"/>
              </w:rPr>
              <w:t>--------</w:t>
            </w:r>
            <w:r>
              <w:rPr>
                <w:b/>
                <w:spacing w:val="1"/>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1"/>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p>
        </w:tc>
        <w:tc>
          <w:tcPr>
            <w:tcW w:w="265" w:type="dxa"/>
            <w:tcBorders>
              <w:top w:val="nil"/>
              <w:left w:val="nil"/>
              <w:bottom w:val="nil"/>
              <w:right w:val="nil"/>
            </w:tcBorders>
          </w:tcPr>
          <w:p w:rsidR="00764CB3" w:rsidRDefault="00CE09D6" w:rsidP="00D227F6">
            <w:pPr>
              <w:spacing w:before="65"/>
              <w:ind w:left="84" w:right="-22"/>
              <w:jc w:val="both"/>
              <w:rPr>
                <w:sz w:val="28"/>
                <w:szCs w:val="28"/>
              </w:rPr>
            </w:pPr>
            <w:r>
              <w:rPr>
                <w:b/>
                <w:sz w:val="28"/>
                <w:szCs w:val="28"/>
              </w:rPr>
              <w:t>9</w:t>
            </w:r>
          </w:p>
        </w:tc>
      </w:tr>
      <w:tr w:rsidR="00764CB3" w:rsidTr="00484065">
        <w:trPr>
          <w:trHeight w:hRule="exact" w:val="484"/>
        </w:trPr>
        <w:tc>
          <w:tcPr>
            <w:tcW w:w="440" w:type="dxa"/>
            <w:tcBorders>
              <w:top w:val="nil"/>
              <w:left w:val="nil"/>
              <w:bottom w:val="nil"/>
              <w:right w:val="nil"/>
            </w:tcBorders>
          </w:tcPr>
          <w:p w:rsidR="00764CB3" w:rsidRDefault="00484065" w:rsidP="00D227F6">
            <w:pPr>
              <w:spacing w:before="65"/>
              <w:ind w:left="40"/>
              <w:jc w:val="both"/>
              <w:rPr>
                <w:sz w:val="28"/>
                <w:szCs w:val="28"/>
              </w:rPr>
            </w:pPr>
            <w:r>
              <w:rPr>
                <w:b/>
                <w:spacing w:val="1"/>
                <w:sz w:val="28"/>
                <w:szCs w:val="28"/>
              </w:rPr>
              <w:t>11</w:t>
            </w:r>
            <w:r w:rsidR="008D3EE9">
              <w:rPr>
                <w:b/>
                <w:spacing w:val="1"/>
                <w:sz w:val="28"/>
                <w:szCs w:val="28"/>
              </w:rPr>
              <w:t>.</w:t>
            </w:r>
          </w:p>
        </w:tc>
        <w:tc>
          <w:tcPr>
            <w:tcW w:w="8158" w:type="dxa"/>
            <w:tcBorders>
              <w:top w:val="nil"/>
              <w:left w:val="nil"/>
              <w:bottom w:val="nil"/>
              <w:right w:val="nil"/>
            </w:tcBorders>
          </w:tcPr>
          <w:p w:rsidR="00764CB3" w:rsidRDefault="008D3EE9" w:rsidP="00D227F6">
            <w:pPr>
              <w:spacing w:before="65"/>
              <w:ind w:left="73"/>
              <w:jc w:val="both"/>
              <w:rPr>
                <w:sz w:val="28"/>
                <w:szCs w:val="28"/>
              </w:rPr>
            </w:pPr>
            <w:r>
              <w:rPr>
                <w:b/>
                <w:spacing w:val="-1"/>
                <w:sz w:val="28"/>
                <w:szCs w:val="28"/>
              </w:rPr>
              <w:t>R</w:t>
            </w:r>
            <w:r>
              <w:rPr>
                <w:b/>
                <w:sz w:val="28"/>
                <w:szCs w:val="28"/>
              </w:rPr>
              <w:t>e</w:t>
            </w:r>
            <w:r>
              <w:rPr>
                <w:b/>
                <w:spacing w:val="-3"/>
                <w:sz w:val="28"/>
                <w:szCs w:val="28"/>
              </w:rPr>
              <w:t>m</w:t>
            </w:r>
            <w:r>
              <w:rPr>
                <w:b/>
                <w:spacing w:val="1"/>
                <w:sz w:val="28"/>
                <w:szCs w:val="28"/>
              </w:rPr>
              <w:t>a</w:t>
            </w:r>
            <w:r>
              <w:rPr>
                <w:b/>
                <w:spacing w:val="2"/>
                <w:sz w:val="28"/>
                <w:szCs w:val="28"/>
              </w:rPr>
              <w:t>r</w:t>
            </w:r>
            <w:r>
              <w:rPr>
                <w:b/>
                <w:spacing w:val="-5"/>
                <w:sz w:val="28"/>
                <w:szCs w:val="28"/>
              </w:rPr>
              <w:t>k</w:t>
            </w:r>
            <w:r>
              <w:rPr>
                <w:b/>
                <w:spacing w:val="2"/>
                <w:sz w:val="28"/>
                <w:szCs w:val="28"/>
              </w:rPr>
              <w:t>s</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1"/>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p>
        </w:tc>
        <w:tc>
          <w:tcPr>
            <w:tcW w:w="265" w:type="dxa"/>
            <w:tcBorders>
              <w:top w:val="nil"/>
              <w:left w:val="nil"/>
              <w:bottom w:val="nil"/>
              <w:right w:val="nil"/>
            </w:tcBorders>
          </w:tcPr>
          <w:p w:rsidR="00764CB3" w:rsidRDefault="00CE09D6" w:rsidP="00D227F6">
            <w:pPr>
              <w:spacing w:before="65"/>
              <w:ind w:left="84" w:right="-22"/>
              <w:jc w:val="both"/>
              <w:rPr>
                <w:sz w:val="28"/>
                <w:szCs w:val="28"/>
              </w:rPr>
            </w:pPr>
            <w:r>
              <w:rPr>
                <w:b/>
                <w:sz w:val="28"/>
                <w:szCs w:val="28"/>
              </w:rPr>
              <w:t>9</w:t>
            </w:r>
          </w:p>
        </w:tc>
      </w:tr>
      <w:tr w:rsidR="00764CB3" w:rsidTr="00484065">
        <w:trPr>
          <w:trHeight w:hRule="exact" w:val="483"/>
        </w:trPr>
        <w:tc>
          <w:tcPr>
            <w:tcW w:w="440" w:type="dxa"/>
            <w:tcBorders>
              <w:top w:val="nil"/>
              <w:left w:val="nil"/>
              <w:bottom w:val="nil"/>
              <w:right w:val="nil"/>
            </w:tcBorders>
          </w:tcPr>
          <w:p w:rsidR="00764CB3" w:rsidRDefault="00484065" w:rsidP="00D227F6">
            <w:pPr>
              <w:spacing w:before="66"/>
              <w:ind w:left="40"/>
              <w:jc w:val="both"/>
              <w:rPr>
                <w:sz w:val="28"/>
                <w:szCs w:val="28"/>
              </w:rPr>
            </w:pPr>
            <w:r>
              <w:rPr>
                <w:b/>
                <w:spacing w:val="1"/>
                <w:sz w:val="28"/>
                <w:szCs w:val="28"/>
              </w:rPr>
              <w:t>12</w:t>
            </w:r>
            <w:r w:rsidR="008D3EE9">
              <w:rPr>
                <w:b/>
                <w:spacing w:val="1"/>
                <w:sz w:val="28"/>
                <w:szCs w:val="28"/>
              </w:rPr>
              <w:t>.</w:t>
            </w:r>
          </w:p>
        </w:tc>
        <w:tc>
          <w:tcPr>
            <w:tcW w:w="8158" w:type="dxa"/>
            <w:tcBorders>
              <w:top w:val="nil"/>
              <w:left w:val="nil"/>
              <w:bottom w:val="nil"/>
              <w:right w:val="nil"/>
            </w:tcBorders>
          </w:tcPr>
          <w:p w:rsidR="00764CB3" w:rsidRDefault="008D3EE9" w:rsidP="00D227F6">
            <w:pPr>
              <w:spacing w:before="66"/>
              <w:ind w:left="73"/>
              <w:jc w:val="both"/>
              <w:rPr>
                <w:sz w:val="28"/>
                <w:szCs w:val="28"/>
              </w:rPr>
            </w:pPr>
            <w:r>
              <w:rPr>
                <w:b/>
                <w:spacing w:val="-1"/>
                <w:sz w:val="28"/>
                <w:szCs w:val="28"/>
              </w:rPr>
              <w:t>R</w:t>
            </w:r>
            <w:r>
              <w:rPr>
                <w:b/>
                <w:sz w:val="28"/>
                <w:szCs w:val="28"/>
              </w:rPr>
              <w:t>eferenc</w:t>
            </w:r>
            <w:r>
              <w:rPr>
                <w:b/>
                <w:spacing w:val="-2"/>
                <w:sz w:val="28"/>
                <w:szCs w:val="28"/>
              </w:rPr>
              <w:t>e</w:t>
            </w:r>
            <w:r>
              <w:rPr>
                <w:b/>
                <w:spacing w:val="1"/>
                <w:sz w:val="28"/>
                <w:szCs w:val="28"/>
              </w:rPr>
              <w:t>s</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1"/>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1"/>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r>
              <w:rPr>
                <w:b/>
                <w:spacing w:val="-2"/>
                <w:sz w:val="28"/>
                <w:szCs w:val="28"/>
              </w:rPr>
              <w:t>-</w:t>
            </w:r>
            <w:r>
              <w:rPr>
                <w:b/>
                <w:sz w:val="28"/>
                <w:szCs w:val="28"/>
              </w:rPr>
              <w:t>---------</w:t>
            </w:r>
          </w:p>
        </w:tc>
        <w:tc>
          <w:tcPr>
            <w:tcW w:w="265" w:type="dxa"/>
            <w:tcBorders>
              <w:top w:val="nil"/>
              <w:left w:val="nil"/>
              <w:bottom w:val="nil"/>
              <w:right w:val="nil"/>
            </w:tcBorders>
          </w:tcPr>
          <w:p w:rsidR="00764CB3" w:rsidRDefault="00CE09D6" w:rsidP="00D227F6">
            <w:pPr>
              <w:spacing w:before="66"/>
              <w:ind w:left="84" w:right="-22"/>
              <w:jc w:val="both"/>
              <w:rPr>
                <w:sz w:val="28"/>
                <w:szCs w:val="28"/>
              </w:rPr>
            </w:pPr>
            <w:r>
              <w:rPr>
                <w:b/>
                <w:sz w:val="28"/>
                <w:szCs w:val="28"/>
              </w:rPr>
              <w:t>9</w:t>
            </w:r>
          </w:p>
        </w:tc>
      </w:tr>
    </w:tbl>
    <w:p w:rsidR="00764CB3" w:rsidRDefault="00764CB3" w:rsidP="00D227F6">
      <w:pPr>
        <w:jc w:val="both"/>
        <w:sectPr w:rsidR="00764CB3">
          <w:pgSz w:w="12240" w:h="15840"/>
          <w:pgMar w:top="1380" w:right="1320" w:bottom="280" w:left="1300" w:header="0" w:footer="1040" w:gutter="0"/>
          <w:cols w:space="720"/>
        </w:sectPr>
      </w:pPr>
    </w:p>
    <w:p w:rsidR="00764CB3" w:rsidRDefault="008D3EE9" w:rsidP="00D227F6">
      <w:pPr>
        <w:spacing w:before="98"/>
        <w:ind w:left="380" w:right="2783"/>
        <w:jc w:val="both"/>
        <w:rPr>
          <w:sz w:val="28"/>
          <w:szCs w:val="28"/>
        </w:rPr>
      </w:pPr>
      <w:r>
        <w:rPr>
          <w:b/>
          <w:spacing w:val="-1"/>
          <w:sz w:val="28"/>
          <w:szCs w:val="28"/>
        </w:rPr>
        <w:lastRenderedPageBreak/>
        <w:t>A</w:t>
      </w:r>
      <w:r>
        <w:rPr>
          <w:b/>
          <w:sz w:val="28"/>
          <w:szCs w:val="28"/>
        </w:rPr>
        <w:t>BST</w:t>
      </w:r>
      <w:r>
        <w:rPr>
          <w:b/>
          <w:spacing w:val="-1"/>
          <w:sz w:val="28"/>
          <w:szCs w:val="28"/>
        </w:rPr>
        <w:t>RAC</w:t>
      </w:r>
      <w:r>
        <w:rPr>
          <w:b/>
          <w:sz w:val="28"/>
          <w:szCs w:val="28"/>
        </w:rPr>
        <w:t>T</w:t>
      </w:r>
    </w:p>
    <w:p w:rsidR="00764CB3" w:rsidRDefault="007C2576" w:rsidP="00D227F6">
      <w:pPr>
        <w:spacing w:before="80" w:line="276" w:lineRule="auto"/>
        <w:ind w:left="380" w:right="-12"/>
        <w:jc w:val="both"/>
        <w:rPr>
          <w:sz w:val="24"/>
          <w:szCs w:val="24"/>
        </w:rPr>
      </w:pPr>
      <w:r>
        <w:rPr>
          <w:noProof/>
        </w:rPr>
        <mc:AlternateContent>
          <mc:Choice Requires="wpg">
            <w:drawing>
              <wp:anchor distT="0" distB="0" distL="114300" distR="114300" simplePos="0" relativeHeight="251655680" behindDoc="1" locked="0" layoutInCell="1" allowOverlap="1">
                <wp:simplePos x="0" y="0"/>
                <wp:positionH relativeFrom="page">
                  <wp:posOffset>896620</wp:posOffset>
                </wp:positionH>
                <wp:positionV relativeFrom="paragraph">
                  <wp:posOffset>49530</wp:posOffset>
                </wp:positionV>
                <wp:extent cx="2780030" cy="0"/>
                <wp:effectExtent l="10795" t="11430" r="9525" b="7620"/>
                <wp:wrapNone/>
                <wp:docPr id="4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0030" cy="0"/>
                          <a:chOff x="1412" y="78"/>
                          <a:chExt cx="4378" cy="0"/>
                        </a:xfrm>
                      </wpg:grpSpPr>
                      <wps:wsp>
                        <wps:cNvPr id="48" name="Freeform 28"/>
                        <wps:cNvSpPr>
                          <a:spLocks/>
                        </wps:cNvSpPr>
                        <wps:spPr bwMode="auto">
                          <a:xfrm>
                            <a:off x="1412" y="78"/>
                            <a:ext cx="4378" cy="0"/>
                          </a:xfrm>
                          <a:custGeom>
                            <a:avLst/>
                            <a:gdLst>
                              <a:gd name="T0" fmla="+- 0 1412 1412"/>
                              <a:gd name="T1" fmla="*/ T0 w 4378"/>
                              <a:gd name="T2" fmla="+- 0 5790 1412"/>
                              <a:gd name="T3" fmla="*/ T2 w 4378"/>
                            </a:gdLst>
                            <a:ahLst/>
                            <a:cxnLst>
                              <a:cxn ang="0">
                                <a:pos x="T1" y="0"/>
                              </a:cxn>
                              <a:cxn ang="0">
                                <a:pos x="T3" y="0"/>
                              </a:cxn>
                            </a:cxnLst>
                            <a:rect l="0" t="0" r="r" b="b"/>
                            <a:pathLst>
                              <a:path w="4378">
                                <a:moveTo>
                                  <a:pt x="0" y="0"/>
                                </a:moveTo>
                                <a:lnTo>
                                  <a:pt x="4378"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43408" id="Group 27" o:spid="_x0000_s1026" style="position:absolute;margin-left:70.6pt;margin-top:3.9pt;width:218.9pt;height:0;z-index:-251660800;mso-position-horizontal-relative:page" coordorigin="1412,78" coordsize="4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">
                <v:shape id="Freeform 28" o:spid="_x0000_s1027" style="position:absolute;left:1412;top:78;width:4378;height:0;visibility:visible;mso-wrap-style:square;v-text-anchor:top" coordsize="43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0fCsEA&#10;AADbAAAADwAAAGRycy9kb3ducmV2LnhtbERPW0vDMBR+H/gfwhF8s2lFxHXLhgiCqLB7YW+H5qwt&#10;a05Kknb13y8Pgz1+fPf5cjStGMj5xrKCLElBEJdWN1wp2O++nt9B+ICssbVMCv7Jw3LxMJljru2F&#10;NzRsQyViCPscFdQhdLmUvqzJoE9sRxy5k3UGQ4SuktrhJYabVr6k6Zs02HBsqLGjz5rK87Y3Cg7p&#10;7jiu1v4vK/rpb3Fqf/rgUKmnx/FjBiLQGO7im/tbK3iNY+O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HwrBAAAA2wAAAA8AAAAAAAAAAAAAAAAAmAIAAGRycy9kb3du&#10;cmV2LnhtbFBLBQYAAAAABAAEAPUAAACGAwAAAAA=&#10;" path="m,l4378,e" filled="f" strokeweight=".82pt">
                  <v:path arrowok="t" o:connecttype="custom" o:connectlocs="0,0;4378,0" o:connectangles="0,0"/>
                </v:shape>
                <w10:wrap anchorx="page"/>
              </v:group>
            </w:pict>
          </mc:Fallback>
        </mc:AlternateContent>
      </w:r>
      <w:r w:rsidR="00B632D6">
        <w:rPr>
          <w:i/>
          <w:sz w:val="24"/>
          <w:szCs w:val="24"/>
        </w:rPr>
        <w:t xml:space="preserve">A web crawler is an automated program that scans through internet webpages to collect information from the </w:t>
      </w:r>
      <w:r w:rsidR="00EC260D">
        <w:rPr>
          <w:i/>
          <w:sz w:val="24"/>
          <w:szCs w:val="24"/>
        </w:rPr>
        <w:t>internet. S</w:t>
      </w:r>
      <w:r w:rsidR="00B632D6">
        <w:rPr>
          <w:i/>
          <w:sz w:val="24"/>
          <w:szCs w:val="24"/>
        </w:rPr>
        <w:t>earch engines</w:t>
      </w:r>
      <w:r w:rsidR="00EC260D">
        <w:rPr>
          <w:i/>
          <w:sz w:val="24"/>
          <w:szCs w:val="24"/>
        </w:rPr>
        <w:t xml:space="preserve"> use web crawlers so that when a search item is entered</w:t>
      </w:r>
      <w:r w:rsidR="00B632D6">
        <w:rPr>
          <w:i/>
          <w:sz w:val="24"/>
          <w:szCs w:val="24"/>
        </w:rPr>
        <w:t xml:space="preserve">, </w:t>
      </w:r>
      <w:r w:rsidR="00EC260D">
        <w:rPr>
          <w:i/>
          <w:sz w:val="24"/>
          <w:szCs w:val="24"/>
        </w:rPr>
        <w:t>crawler can quickly provide</w:t>
      </w:r>
      <w:r w:rsidR="00B632D6">
        <w:rPr>
          <w:i/>
          <w:sz w:val="24"/>
          <w:szCs w:val="24"/>
        </w:rPr>
        <w:t xml:space="preserve"> relevant web sites as a result. </w:t>
      </w:r>
      <w:r w:rsidR="00EC260D">
        <w:rPr>
          <w:i/>
          <w:sz w:val="24"/>
          <w:szCs w:val="24"/>
        </w:rPr>
        <w:t>The data is growing every day and new websites are added to the already huge internet and web crawler ensures that databases are up-to-date and are updated as and when the online data changes. Web crawlers can be run periodically like in the case of search engines.</w:t>
      </w:r>
      <w:r w:rsidR="00B632D6">
        <w:rPr>
          <w:i/>
          <w:sz w:val="24"/>
          <w:szCs w:val="24"/>
        </w:rPr>
        <w:t xml:space="preserve"> </w:t>
      </w:r>
    </w:p>
    <w:p w:rsidR="00764CB3" w:rsidRDefault="00764CB3" w:rsidP="00D227F6">
      <w:pPr>
        <w:spacing w:before="1" w:line="120" w:lineRule="exact"/>
        <w:jc w:val="both"/>
        <w:rPr>
          <w:sz w:val="12"/>
          <w:szCs w:val="12"/>
        </w:rPr>
      </w:pPr>
    </w:p>
    <w:p w:rsidR="00764CB3" w:rsidRDefault="00764CB3" w:rsidP="00D227F6">
      <w:pPr>
        <w:spacing w:line="200" w:lineRule="exact"/>
        <w:jc w:val="both"/>
      </w:pPr>
    </w:p>
    <w:p w:rsidR="00764CB3" w:rsidRPr="00E32FD8" w:rsidRDefault="008D3EE9" w:rsidP="00D227F6">
      <w:pPr>
        <w:pStyle w:val="ListParagraph"/>
        <w:numPr>
          <w:ilvl w:val="0"/>
          <w:numId w:val="2"/>
        </w:numPr>
        <w:tabs>
          <w:tab w:val="left" w:pos="4720"/>
        </w:tabs>
        <w:spacing w:line="276" w:lineRule="auto"/>
        <w:ind w:right="-42"/>
        <w:jc w:val="both"/>
        <w:rPr>
          <w:spacing w:val="1"/>
          <w:sz w:val="24"/>
          <w:szCs w:val="24"/>
        </w:rPr>
      </w:pPr>
      <w:r w:rsidRPr="00F87C5F">
        <w:rPr>
          <w:b/>
          <w:spacing w:val="1"/>
          <w:sz w:val="28"/>
          <w:szCs w:val="28"/>
          <w:u w:val="single" w:color="585858"/>
        </w:rPr>
        <w:t>I</w:t>
      </w:r>
      <w:r w:rsidRPr="00F87C5F">
        <w:rPr>
          <w:b/>
          <w:spacing w:val="-1"/>
          <w:sz w:val="28"/>
          <w:szCs w:val="28"/>
          <w:u w:val="single" w:color="585858"/>
        </w:rPr>
        <w:t>NTR</w:t>
      </w:r>
      <w:r w:rsidRPr="00F87C5F">
        <w:rPr>
          <w:b/>
          <w:spacing w:val="1"/>
          <w:sz w:val="28"/>
          <w:szCs w:val="28"/>
          <w:u w:val="single" w:color="585858"/>
        </w:rPr>
        <w:t>O</w:t>
      </w:r>
      <w:r w:rsidRPr="00F87C5F">
        <w:rPr>
          <w:b/>
          <w:spacing w:val="-1"/>
          <w:sz w:val="28"/>
          <w:szCs w:val="28"/>
          <w:u w:val="single" w:color="585858"/>
        </w:rPr>
        <w:t>DUCT</w:t>
      </w:r>
      <w:r w:rsidRPr="00F87C5F">
        <w:rPr>
          <w:b/>
          <w:sz w:val="28"/>
          <w:szCs w:val="28"/>
          <w:u w:val="single" w:color="585858"/>
        </w:rPr>
        <w:t>I</w:t>
      </w:r>
      <w:r w:rsidRPr="00F87C5F">
        <w:rPr>
          <w:b/>
          <w:spacing w:val="1"/>
          <w:sz w:val="28"/>
          <w:szCs w:val="28"/>
          <w:u w:val="single" w:color="585858"/>
        </w:rPr>
        <w:t>O</w:t>
      </w:r>
      <w:r w:rsidRPr="00F87C5F">
        <w:rPr>
          <w:b/>
          <w:sz w:val="28"/>
          <w:szCs w:val="28"/>
          <w:u w:val="single" w:color="585858"/>
        </w:rPr>
        <w:t xml:space="preserve">N </w:t>
      </w:r>
      <w:r w:rsidRPr="001A2AD1">
        <w:rPr>
          <w:b/>
          <w:sz w:val="22"/>
          <w:szCs w:val="22"/>
          <w:u w:val="single" w:color="585858"/>
        </w:rPr>
        <w:tab/>
      </w:r>
      <w:r w:rsidRPr="001A2AD1">
        <w:rPr>
          <w:b/>
          <w:sz w:val="22"/>
          <w:szCs w:val="22"/>
        </w:rPr>
        <w:t xml:space="preserve"> </w:t>
      </w:r>
      <w:r w:rsidRPr="001A2AD1">
        <w:rPr>
          <w:spacing w:val="-3"/>
          <w:sz w:val="24"/>
          <w:szCs w:val="24"/>
        </w:rPr>
        <w:t>I</w:t>
      </w:r>
      <w:r w:rsidRPr="001A2AD1">
        <w:rPr>
          <w:sz w:val="24"/>
          <w:szCs w:val="24"/>
        </w:rPr>
        <w:t>n</w:t>
      </w:r>
      <w:r w:rsidRPr="001A2AD1">
        <w:rPr>
          <w:spacing w:val="1"/>
          <w:sz w:val="24"/>
          <w:szCs w:val="24"/>
        </w:rPr>
        <w:t xml:space="preserve"> </w:t>
      </w:r>
      <w:r w:rsidRPr="001A2AD1">
        <w:rPr>
          <w:sz w:val="24"/>
          <w:szCs w:val="24"/>
        </w:rPr>
        <w:t>tod</w:t>
      </w:r>
      <w:r w:rsidRPr="001A2AD1">
        <w:rPr>
          <w:spacing w:val="4"/>
          <w:sz w:val="24"/>
          <w:szCs w:val="24"/>
        </w:rPr>
        <w:t>a</w:t>
      </w:r>
      <w:r w:rsidRPr="001A2AD1">
        <w:rPr>
          <w:spacing w:val="-5"/>
          <w:sz w:val="24"/>
          <w:szCs w:val="24"/>
        </w:rPr>
        <w:t>y</w:t>
      </w:r>
      <w:r w:rsidRPr="001A2AD1">
        <w:rPr>
          <w:spacing w:val="1"/>
          <w:sz w:val="24"/>
          <w:szCs w:val="24"/>
        </w:rPr>
        <w:t>’</w:t>
      </w:r>
      <w:r w:rsidRPr="001A2AD1">
        <w:rPr>
          <w:sz w:val="24"/>
          <w:szCs w:val="24"/>
        </w:rPr>
        <w:t>s</w:t>
      </w:r>
      <w:r w:rsidRPr="001A2AD1">
        <w:rPr>
          <w:spacing w:val="1"/>
          <w:sz w:val="24"/>
          <w:szCs w:val="24"/>
        </w:rPr>
        <w:t xml:space="preserve"> </w:t>
      </w:r>
      <w:r w:rsidRPr="001A2AD1">
        <w:rPr>
          <w:sz w:val="24"/>
          <w:szCs w:val="24"/>
        </w:rPr>
        <w:t>wo</w:t>
      </w:r>
      <w:r w:rsidRPr="001A2AD1">
        <w:rPr>
          <w:spacing w:val="-1"/>
          <w:sz w:val="24"/>
          <w:szCs w:val="24"/>
        </w:rPr>
        <w:t>r</w:t>
      </w:r>
      <w:r w:rsidRPr="001A2AD1">
        <w:rPr>
          <w:sz w:val="24"/>
          <w:szCs w:val="24"/>
        </w:rPr>
        <w:t>ld,</w:t>
      </w:r>
      <w:r w:rsidRPr="001A2AD1">
        <w:rPr>
          <w:spacing w:val="1"/>
          <w:sz w:val="24"/>
          <w:szCs w:val="24"/>
        </w:rPr>
        <w:t xml:space="preserve"> </w:t>
      </w:r>
      <w:r w:rsidR="004E53B9" w:rsidRPr="001A2AD1">
        <w:rPr>
          <w:spacing w:val="1"/>
          <w:sz w:val="24"/>
          <w:szCs w:val="24"/>
        </w:rPr>
        <w:t xml:space="preserve">users search everything on the web but before a search engine can give you the result let’s get into the details of how a search engine works. In order to retrieve a web page or a document, a search engine needs to find the document first. And to find information from millions of web pages on the web, a search engines employs a special software tool or application called spider to form lists of words to be found on web sites. The process of forming the lists </w:t>
      </w:r>
      <w:r w:rsidR="001A2AD1" w:rsidRPr="001A2AD1">
        <w:rPr>
          <w:spacing w:val="1"/>
          <w:sz w:val="24"/>
          <w:szCs w:val="24"/>
        </w:rPr>
        <w:t xml:space="preserve">is known as web crawling. Another important aspect of web crawling is web indexing; the contents of the web are indexed so that search engines can easily find all the relevant web pages using these indexes. Crawlers can copy all the pages they visit for later processing by a search engine.                                              </w:t>
      </w:r>
    </w:p>
    <w:p w:rsidR="00764CB3" w:rsidRPr="001A087D" w:rsidRDefault="00764CB3" w:rsidP="00D227F6">
      <w:pPr>
        <w:spacing w:line="200" w:lineRule="exact"/>
        <w:jc w:val="both"/>
      </w:pPr>
    </w:p>
    <w:p w:rsidR="00764CB3" w:rsidRPr="00E32FD8" w:rsidRDefault="00E32FD8" w:rsidP="00D227F6">
      <w:pPr>
        <w:pStyle w:val="ListParagraph"/>
        <w:numPr>
          <w:ilvl w:val="0"/>
          <w:numId w:val="2"/>
        </w:numPr>
        <w:pBdr>
          <w:bottom w:val="single" w:sz="4" w:space="1" w:color="auto"/>
        </w:pBdr>
        <w:jc w:val="both"/>
        <w:rPr>
          <w:sz w:val="2"/>
          <w:szCs w:val="2"/>
        </w:rPr>
      </w:pPr>
      <w:r>
        <w:rPr>
          <w:b/>
          <w:noProof/>
          <w:spacing w:val="1"/>
          <w:sz w:val="28"/>
          <w:szCs w:val="28"/>
          <w:u w:color="585858"/>
        </w:rPr>
        <mc:AlternateContent>
          <mc:Choice Requires="wpg">
            <w:drawing>
              <wp:anchor distT="0" distB="0" distL="114300" distR="114300" simplePos="0" relativeHeight="251652608" behindDoc="1" locked="0" layoutInCell="1" allowOverlap="1" wp14:anchorId="580F79A8" wp14:editId="64BAF5F3">
                <wp:simplePos x="0" y="0"/>
                <wp:positionH relativeFrom="page">
                  <wp:posOffset>3924935</wp:posOffset>
                </wp:positionH>
                <wp:positionV relativeFrom="paragraph">
                  <wp:posOffset>8498205</wp:posOffset>
                </wp:positionV>
                <wp:extent cx="2952750" cy="0"/>
                <wp:effectExtent l="10160" t="13335" r="8890" b="571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0"/>
                          <a:chOff x="6181" y="76"/>
                          <a:chExt cx="4650" cy="0"/>
                        </a:xfrm>
                      </wpg:grpSpPr>
                      <wps:wsp>
                        <wps:cNvPr id="20" name="Freeform 30"/>
                        <wps:cNvSpPr>
                          <a:spLocks/>
                        </wps:cNvSpPr>
                        <wps:spPr bwMode="auto">
                          <a:xfrm>
                            <a:off x="6181" y="76"/>
                            <a:ext cx="4650" cy="0"/>
                          </a:xfrm>
                          <a:custGeom>
                            <a:avLst/>
                            <a:gdLst>
                              <a:gd name="T0" fmla="+- 0 6181 6181"/>
                              <a:gd name="T1" fmla="*/ T0 w 4650"/>
                              <a:gd name="T2" fmla="+- 0 10831 6181"/>
                              <a:gd name="T3" fmla="*/ T2 w 4650"/>
                            </a:gdLst>
                            <a:ahLst/>
                            <a:cxnLst>
                              <a:cxn ang="0">
                                <a:pos x="T1" y="0"/>
                              </a:cxn>
                              <a:cxn ang="0">
                                <a:pos x="T3" y="0"/>
                              </a:cxn>
                            </a:cxnLst>
                            <a:rect l="0" t="0" r="r" b="b"/>
                            <a:pathLst>
                              <a:path w="4650">
                                <a:moveTo>
                                  <a:pt x="0" y="0"/>
                                </a:moveTo>
                                <a:lnTo>
                                  <a:pt x="4650" y="0"/>
                                </a:lnTo>
                              </a:path>
                            </a:pathLst>
                          </a:custGeom>
                          <a:noFill/>
                          <a:ln w="7366">
                            <a:solidFill>
                              <a:srgbClr val="58585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23B457" id="Group 19" o:spid="_x0000_s1026" style="position:absolute;margin-left:309.05pt;margin-top:669.15pt;width:232.5pt;height:0;z-index:-251663872;mso-position-horizontal-relative:page" coordorigin="6181,76" coordsize="4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">
                <v:shape id="Freeform 30" o:spid="_x0000_s1027" style="position:absolute;left:6181;top:76;width:4650;height:0;visibility:visible;mso-wrap-style:square;v-text-anchor:top" coordsize="4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SXcAA&#10;AADbAAAADwAAAGRycy9kb3ducmV2LnhtbERPz2vCMBS+C/sfwhvspuk6EemMMgaju65V0NujeWvK&#10;mpeaZLX9781hsOPH93t3mGwvRvKhc6zgeZWBIG6c7rhVcKw/llsQISJr7B2TgpkCHPYPix0W2t34&#10;i8YqtiKFcChQgYlxKKQMjSGLYeUG4sR9O28xJuhbqT3eUrjtZZ5lG2mx49RgcKB3Q81P9WsVtOdj&#10;eRl8pNnV2eZ6akqzvr4o9fQ4vb2CiDTFf/Gf+1MryNP69CX9AL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ZSXcAAAADbAAAADwAAAAAAAAAAAAAAAACYAgAAZHJzL2Rvd25y&#10;ZXYueG1sUEsFBgAAAAAEAAQA9QAAAIUDAAAAAA==&#10;" path="m,l4650,e" filled="f" strokecolor="#585858" strokeweight=".58pt">
                  <v:path arrowok="t" o:connecttype="custom" o:connectlocs="0,0;4650,0" o:connectangles="0,0"/>
                </v:shape>
                <w10:wrap anchorx="page"/>
              </v:group>
            </w:pict>
          </mc:Fallback>
        </mc:AlternateContent>
      </w:r>
      <w:r w:rsidR="001A2AD1" w:rsidRPr="00E32FD8">
        <w:rPr>
          <w:b/>
          <w:spacing w:val="1"/>
          <w:sz w:val="28"/>
          <w:szCs w:val="28"/>
          <w:u w:color="585858"/>
        </w:rPr>
        <w:t>WEB CRAWLER</w:t>
      </w:r>
      <w:r w:rsidRPr="00E32FD8">
        <w:rPr>
          <w:b/>
          <w:spacing w:val="1"/>
          <w:sz w:val="28"/>
          <w:szCs w:val="28"/>
          <w:u w:color="585858"/>
        </w:rPr>
        <w:t xml:space="preserve">         </w:t>
      </w:r>
      <w:r w:rsidRPr="00E32FD8">
        <w:rPr>
          <w:sz w:val="2"/>
          <w:szCs w:val="2"/>
        </w:rPr>
        <w:t xml:space="preserve">                     </w:t>
      </w:r>
    </w:p>
    <w:p w:rsidR="00E32FD8" w:rsidRPr="00E32FD8" w:rsidRDefault="00E32FD8" w:rsidP="00D227F6">
      <w:pPr>
        <w:pStyle w:val="ListParagraph"/>
        <w:jc w:val="both"/>
        <w:rPr>
          <w:sz w:val="2"/>
          <w:szCs w:val="2"/>
        </w:rPr>
      </w:pPr>
    </w:p>
    <w:p w:rsidR="00E32FD8" w:rsidRPr="00E32FD8" w:rsidRDefault="00E32FD8" w:rsidP="00D227F6">
      <w:pPr>
        <w:pStyle w:val="ListParagraph"/>
        <w:ind w:left="468"/>
        <w:jc w:val="both"/>
        <w:rPr>
          <w:sz w:val="2"/>
          <w:szCs w:val="2"/>
        </w:rPr>
      </w:pPr>
      <w:r>
        <w:rPr>
          <w:noProof/>
          <w:sz w:val="2"/>
          <w:szCs w:val="2"/>
        </w:rPr>
        <mc:AlternateContent>
          <mc:Choice Requires="wpg">
            <w:drawing>
              <wp:anchor distT="0" distB="0" distL="114300" distR="114300" simplePos="0" relativeHeight="251653632" behindDoc="1" locked="0" layoutInCell="1" allowOverlap="1">
                <wp:simplePos x="0" y="0"/>
                <wp:positionH relativeFrom="page">
                  <wp:posOffset>3924935</wp:posOffset>
                </wp:positionH>
                <wp:positionV relativeFrom="paragraph">
                  <wp:posOffset>8498205</wp:posOffset>
                </wp:positionV>
                <wp:extent cx="2952750" cy="0"/>
                <wp:effectExtent l="10160" t="13335" r="8890" b="571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0"/>
                          <a:chOff x="6181" y="76"/>
                          <a:chExt cx="4650" cy="0"/>
                        </a:xfrm>
                      </wpg:grpSpPr>
                      <wps:wsp>
                        <wps:cNvPr id="22" name="Freeform 32"/>
                        <wps:cNvSpPr>
                          <a:spLocks/>
                        </wps:cNvSpPr>
                        <wps:spPr bwMode="auto">
                          <a:xfrm>
                            <a:off x="6181" y="76"/>
                            <a:ext cx="4650" cy="0"/>
                          </a:xfrm>
                          <a:custGeom>
                            <a:avLst/>
                            <a:gdLst>
                              <a:gd name="T0" fmla="+- 0 6181 6181"/>
                              <a:gd name="T1" fmla="*/ T0 w 4650"/>
                              <a:gd name="T2" fmla="+- 0 10831 6181"/>
                              <a:gd name="T3" fmla="*/ T2 w 4650"/>
                            </a:gdLst>
                            <a:ahLst/>
                            <a:cxnLst>
                              <a:cxn ang="0">
                                <a:pos x="T1" y="0"/>
                              </a:cxn>
                              <a:cxn ang="0">
                                <a:pos x="T3" y="0"/>
                              </a:cxn>
                            </a:cxnLst>
                            <a:rect l="0" t="0" r="r" b="b"/>
                            <a:pathLst>
                              <a:path w="4650">
                                <a:moveTo>
                                  <a:pt x="0" y="0"/>
                                </a:moveTo>
                                <a:lnTo>
                                  <a:pt x="4650" y="0"/>
                                </a:lnTo>
                              </a:path>
                            </a:pathLst>
                          </a:custGeom>
                          <a:noFill/>
                          <a:ln w="7366">
                            <a:solidFill>
                              <a:srgbClr val="58585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0A4AA1" id="Group 21" o:spid="_x0000_s1026" style="position:absolute;margin-left:309.05pt;margin-top:669.15pt;width:232.5pt;height:0;z-index:-251662848;mso-position-horizontal-relative:page" coordorigin="6181,76" coordsize="4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">
                <v:shape id="Freeform 32" o:spid="_x0000_s1027" style="position:absolute;left:6181;top:76;width:4650;height:0;visibility:visible;mso-wrap-style:square;v-text-anchor:top" coordsize="4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pscMA&#10;AADbAAAADwAAAGRycy9kb3ducmV2LnhtbESPzWrDMBCE74W8g9hAb40ct4TgRAmhUNJrnQSS22Jt&#10;LVNr5Uiqf96+KhR6HGbmG2a7H20revKhcaxguchAEFdON1wrOJ/entYgQkTW2DomBRMF2O9mD1ss&#10;tBv4g/oy1iJBOBSowMTYFVKGypDFsHAdcfI+nbcYk/S11B6HBLetzLNsJS02nBYMdvRqqPoqv62C&#10;+no+3jofaXKnbHW/VEfzcn9W6nE+HjYgIo3xP/zXftcK8hx+v6Qf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hpscMAAADbAAAADwAAAAAAAAAAAAAAAACYAgAAZHJzL2Rv&#10;d25yZXYueG1sUEsFBgAAAAAEAAQA9QAAAIgDAAAAAA==&#10;" path="m,l4650,e" filled="f" strokecolor="#585858" strokeweight=".58pt">
                  <v:path arrowok="t" o:connecttype="custom" o:connectlocs="0,0;4650,0" o:connectangles="0,0"/>
                </v:shape>
                <w10:wrap anchorx="page"/>
              </v:group>
            </w:pict>
          </mc:Fallback>
        </mc:AlternateContent>
      </w:r>
    </w:p>
    <w:p w:rsidR="00E32FD8" w:rsidRDefault="00E32FD8" w:rsidP="00D227F6">
      <w:pPr>
        <w:spacing w:before="75"/>
        <w:ind w:right="2194"/>
        <w:jc w:val="both"/>
        <w:rPr>
          <w:sz w:val="2"/>
          <w:szCs w:val="2"/>
        </w:rPr>
      </w:pPr>
    </w:p>
    <w:p w:rsidR="00E32FD8" w:rsidRDefault="00E32FD8" w:rsidP="00D227F6">
      <w:pPr>
        <w:spacing w:before="41" w:line="276" w:lineRule="auto"/>
        <w:ind w:left="468" w:right="415"/>
        <w:jc w:val="both"/>
        <w:rPr>
          <w:spacing w:val="1"/>
          <w:sz w:val="24"/>
          <w:szCs w:val="24"/>
        </w:rPr>
      </w:pPr>
      <w:r>
        <w:rPr>
          <w:spacing w:val="1"/>
          <w:sz w:val="24"/>
          <w:szCs w:val="24"/>
        </w:rPr>
        <w:t xml:space="preserve">The process of web crawling starts with a URL seeds list which is maintained in a queue. Every URL in </w:t>
      </w:r>
      <w:r>
        <w:rPr>
          <w:spacing w:val="1"/>
          <w:sz w:val="24"/>
          <w:szCs w:val="24"/>
        </w:rPr>
        <w:lastRenderedPageBreak/>
        <w:t>the seeds list is accessed and all the hyperlinks scanned in the URL are scanned and the process continues until there is no more unvisited URL. The same steps are carried for all the URL’s in the seed list. The life cycle of a web crawler is shown in fig. 1</w:t>
      </w:r>
      <w:r w:rsidR="00DC6085">
        <w:rPr>
          <w:spacing w:val="1"/>
          <w:sz w:val="24"/>
          <w:szCs w:val="24"/>
        </w:rPr>
        <w:t xml:space="preserve"> and each step is explained in</w:t>
      </w:r>
      <w:r w:rsidR="00F87C5F">
        <w:rPr>
          <w:spacing w:val="1"/>
          <w:sz w:val="24"/>
          <w:szCs w:val="24"/>
        </w:rPr>
        <w:t xml:space="preserve"> the next section where Apache N</w:t>
      </w:r>
      <w:r w:rsidR="00DC6085">
        <w:rPr>
          <w:spacing w:val="1"/>
          <w:sz w:val="24"/>
          <w:szCs w:val="24"/>
        </w:rPr>
        <w:t>utch is used to crawl the web.</w:t>
      </w:r>
    </w:p>
    <w:p w:rsidR="00E32FD8" w:rsidRDefault="00E32FD8" w:rsidP="00D227F6">
      <w:pPr>
        <w:spacing w:before="41" w:line="276" w:lineRule="auto"/>
        <w:ind w:right="415"/>
        <w:jc w:val="both"/>
        <w:rPr>
          <w:spacing w:val="1"/>
          <w:sz w:val="24"/>
          <w:szCs w:val="24"/>
        </w:rPr>
      </w:pPr>
      <w:r>
        <w:rPr>
          <w:noProof/>
        </w:rPr>
        <w:drawing>
          <wp:inline distT="0" distB="0" distL="0" distR="0" wp14:anchorId="674AA039" wp14:editId="31F50F55">
            <wp:extent cx="3095625" cy="2918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8901" cy="2921633"/>
                    </a:xfrm>
                    <a:prstGeom prst="rect">
                      <a:avLst/>
                    </a:prstGeom>
                  </pic:spPr>
                </pic:pic>
              </a:graphicData>
            </a:graphic>
          </wp:inline>
        </w:drawing>
      </w:r>
    </w:p>
    <w:p w:rsidR="00F87C5F" w:rsidRDefault="00F87C5F" w:rsidP="0044322E">
      <w:pPr>
        <w:spacing w:before="35"/>
        <w:ind w:right="2737"/>
        <w:jc w:val="center"/>
        <w:rPr>
          <w:spacing w:val="-1"/>
          <w:sz w:val="22"/>
          <w:szCs w:val="24"/>
        </w:rPr>
      </w:pPr>
    </w:p>
    <w:p w:rsidR="00F87C5F" w:rsidRPr="001B07A2" w:rsidRDefault="00F87C5F" w:rsidP="00F87C5F">
      <w:pPr>
        <w:ind w:left="720" w:firstLine="720"/>
        <w:rPr>
          <w:b/>
        </w:rPr>
      </w:pPr>
      <w:r w:rsidRPr="001B07A2">
        <w:rPr>
          <w:b/>
        </w:rPr>
        <w:t>Fig 2.1 Crawl Life Cycle</w:t>
      </w:r>
    </w:p>
    <w:p w:rsidR="00DC6085" w:rsidRDefault="00DC6085" w:rsidP="00F87C5F"/>
    <w:p w:rsidR="00E32FD8" w:rsidRPr="00E32FD8" w:rsidRDefault="00E32FD8" w:rsidP="00D227F6">
      <w:pPr>
        <w:pStyle w:val="ListParagraph"/>
        <w:numPr>
          <w:ilvl w:val="0"/>
          <w:numId w:val="2"/>
        </w:numPr>
        <w:pBdr>
          <w:bottom w:val="single" w:sz="4" w:space="1" w:color="auto"/>
        </w:pBdr>
        <w:jc w:val="both"/>
        <w:rPr>
          <w:sz w:val="2"/>
          <w:szCs w:val="2"/>
        </w:rPr>
      </w:pPr>
      <w:r>
        <w:rPr>
          <w:b/>
          <w:noProof/>
          <w:spacing w:val="1"/>
          <w:sz w:val="28"/>
          <w:szCs w:val="28"/>
          <w:u w:color="585858"/>
        </w:rPr>
        <mc:AlternateContent>
          <mc:Choice Requires="wpg">
            <w:drawing>
              <wp:anchor distT="0" distB="0" distL="114300" distR="114300" simplePos="0" relativeHeight="251654656" behindDoc="1" locked="0" layoutInCell="1" allowOverlap="1" wp14:anchorId="74161169" wp14:editId="0DA6E767">
                <wp:simplePos x="0" y="0"/>
                <wp:positionH relativeFrom="page">
                  <wp:posOffset>3924935</wp:posOffset>
                </wp:positionH>
                <wp:positionV relativeFrom="paragraph">
                  <wp:posOffset>8498205</wp:posOffset>
                </wp:positionV>
                <wp:extent cx="2952750" cy="0"/>
                <wp:effectExtent l="10160" t="13335" r="8890" b="571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0"/>
                          <a:chOff x="6181" y="76"/>
                          <a:chExt cx="4650" cy="0"/>
                        </a:xfrm>
                      </wpg:grpSpPr>
                      <wps:wsp>
                        <wps:cNvPr id="24" name="Freeform 30"/>
                        <wps:cNvSpPr>
                          <a:spLocks/>
                        </wps:cNvSpPr>
                        <wps:spPr bwMode="auto">
                          <a:xfrm>
                            <a:off x="6181" y="76"/>
                            <a:ext cx="4650" cy="0"/>
                          </a:xfrm>
                          <a:custGeom>
                            <a:avLst/>
                            <a:gdLst>
                              <a:gd name="T0" fmla="+- 0 6181 6181"/>
                              <a:gd name="T1" fmla="*/ T0 w 4650"/>
                              <a:gd name="T2" fmla="+- 0 10831 6181"/>
                              <a:gd name="T3" fmla="*/ T2 w 4650"/>
                            </a:gdLst>
                            <a:ahLst/>
                            <a:cxnLst>
                              <a:cxn ang="0">
                                <a:pos x="T1" y="0"/>
                              </a:cxn>
                              <a:cxn ang="0">
                                <a:pos x="T3" y="0"/>
                              </a:cxn>
                            </a:cxnLst>
                            <a:rect l="0" t="0" r="r" b="b"/>
                            <a:pathLst>
                              <a:path w="4650">
                                <a:moveTo>
                                  <a:pt x="0" y="0"/>
                                </a:moveTo>
                                <a:lnTo>
                                  <a:pt x="4650" y="0"/>
                                </a:lnTo>
                              </a:path>
                            </a:pathLst>
                          </a:custGeom>
                          <a:noFill/>
                          <a:ln w="7366">
                            <a:solidFill>
                              <a:srgbClr val="58585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A8D69" id="Group 23" o:spid="_x0000_s1026" style="position:absolute;margin-left:309.05pt;margin-top:669.15pt;width:232.5pt;height:0;z-index:-251661824;mso-position-horizontal-relative:page" coordorigin="6181,76" coordsize="4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">
                <v:shape id="Freeform 30" o:spid="_x0000_s1027" style="position:absolute;left:6181;top:76;width:4650;height:0;visibility:visible;mso-wrap-style:square;v-text-anchor:top" coordsize="4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UXsIA&#10;AADbAAAADwAAAGRycy9kb3ducmV2LnhtbESPT2sCMRTE7wW/Q3hCbzWrFZGtUUQo9lrXQr09Nq+b&#10;xc3LmqT759sbodDjMDO/YTa7wTaiIx9qxwrmswwEcel0zZWCc/H+sgYRIrLGxjEpGCnAbjt52mCu&#10;Xc+f1J1iJRKEQ44KTIxtLmUoDVkMM9cSJ+/HeYsxSV9J7bFPcNvIRZatpMWa04LBlg6Gyuvp1yqo&#10;vs/HS+sjja7IVrev8miWt1elnqfD/g1EpCH+h//aH1rBYgmPL+kH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zVRewgAAANsAAAAPAAAAAAAAAAAAAAAAAJgCAABkcnMvZG93&#10;bnJldi54bWxQSwUGAAAAAAQABAD1AAAAhwMAAAAA&#10;" path="m,l4650,e" filled="f" strokecolor="#585858" strokeweight=".58pt">
                  <v:path arrowok="t" o:connecttype="custom" o:connectlocs="0,0;4650,0" o:connectangles="0,0"/>
                </v:shape>
                <w10:wrap anchorx="page"/>
              </v:group>
            </w:pict>
          </mc:Fallback>
        </mc:AlternateContent>
      </w:r>
      <w:r>
        <w:rPr>
          <w:b/>
          <w:spacing w:val="1"/>
          <w:sz w:val="28"/>
          <w:szCs w:val="28"/>
          <w:u w:color="585858"/>
        </w:rPr>
        <w:t>APACHE NUTCH</w:t>
      </w:r>
    </w:p>
    <w:p w:rsidR="00E32FD8" w:rsidRPr="00E32FD8" w:rsidRDefault="00E32FD8" w:rsidP="00D227F6">
      <w:pPr>
        <w:pStyle w:val="ListParagraph"/>
        <w:ind w:left="468"/>
        <w:jc w:val="both"/>
        <w:rPr>
          <w:sz w:val="2"/>
          <w:szCs w:val="2"/>
        </w:rPr>
      </w:pPr>
      <w:r w:rsidRPr="00E32FD8">
        <w:rPr>
          <w:b/>
          <w:spacing w:val="1"/>
          <w:sz w:val="28"/>
          <w:szCs w:val="28"/>
          <w:u w:color="585858"/>
        </w:rPr>
        <w:t xml:space="preserve">         </w:t>
      </w:r>
      <w:r w:rsidRPr="00E32FD8">
        <w:rPr>
          <w:sz w:val="2"/>
          <w:szCs w:val="2"/>
        </w:rPr>
        <w:t xml:space="preserve">                     </w:t>
      </w:r>
    </w:p>
    <w:p w:rsidR="00DC6085" w:rsidRDefault="00E32FD8" w:rsidP="00D227F6">
      <w:pPr>
        <w:spacing w:before="41" w:line="276" w:lineRule="auto"/>
        <w:ind w:left="468" w:right="415"/>
        <w:jc w:val="both"/>
        <w:rPr>
          <w:spacing w:val="-1"/>
          <w:sz w:val="24"/>
          <w:szCs w:val="24"/>
        </w:rPr>
      </w:pPr>
      <w:r>
        <w:rPr>
          <w:spacing w:val="-1"/>
          <w:sz w:val="24"/>
          <w:szCs w:val="24"/>
        </w:rPr>
        <w:t>Apa</w:t>
      </w:r>
      <w:r w:rsidR="00DC6085">
        <w:rPr>
          <w:spacing w:val="-1"/>
          <w:sz w:val="24"/>
          <w:szCs w:val="24"/>
        </w:rPr>
        <w:t xml:space="preserve">che Nutch is a well matured production ready web crawler. It runs on top of Hadoop. It is scalable as it can process billions of pages, customizable as external plugin can be enabled to improve the </w:t>
      </w:r>
      <w:r w:rsidR="00F87C5F">
        <w:rPr>
          <w:spacing w:val="-1"/>
          <w:sz w:val="24"/>
          <w:szCs w:val="24"/>
        </w:rPr>
        <w:t>functionality;</w:t>
      </w:r>
      <w:r w:rsidR="00DC6085">
        <w:rPr>
          <w:spacing w:val="-1"/>
          <w:sz w:val="24"/>
          <w:szCs w:val="24"/>
        </w:rPr>
        <w:t xml:space="preserve"> it also provides extensible interfaces such as Parse, Index and Scoring</w:t>
      </w:r>
      <w:r w:rsidR="00F87C5F">
        <w:rPr>
          <w:spacing w:val="-1"/>
          <w:sz w:val="24"/>
          <w:szCs w:val="24"/>
        </w:rPr>
        <w:t xml:space="preserve"> </w:t>
      </w:r>
      <w:r w:rsidR="00DC6085">
        <w:rPr>
          <w:spacing w:val="-1"/>
          <w:sz w:val="24"/>
          <w:szCs w:val="24"/>
        </w:rPr>
        <w:t xml:space="preserve">Filter’s for custom applications. As seen in Fig. 1, the first step in the process of web crawling is to initialize </w:t>
      </w:r>
      <w:r w:rsidR="00F87C5F">
        <w:rPr>
          <w:spacing w:val="-1"/>
          <w:sz w:val="24"/>
          <w:szCs w:val="24"/>
        </w:rPr>
        <w:t>Crawl DB</w:t>
      </w:r>
      <w:r w:rsidR="00DC6085">
        <w:rPr>
          <w:spacing w:val="-1"/>
          <w:sz w:val="24"/>
          <w:szCs w:val="24"/>
        </w:rPr>
        <w:t xml:space="preserve"> and </w:t>
      </w:r>
      <w:r w:rsidR="00DC6085" w:rsidRPr="00DC6085">
        <w:rPr>
          <w:spacing w:val="-1"/>
          <w:sz w:val="24"/>
          <w:szCs w:val="24"/>
        </w:rPr>
        <w:t>inject seed URL</w:t>
      </w:r>
      <w:r w:rsidR="00DC6085">
        <w:rPr>
          <w:spacing w:val="-1"/>
          <w:sz w:val="24"/>
          <w:szCs w:val="24"/>
        </w:rPr>
        <w:t>’</w:t>
      </w:r>
      <w:r w:rsidR="00DC6085" w:rsidRPr="00DC6085">
        <w:rPr>
          <w:spacing w:val="-1"/>
          <w:sz w:val="24"/>
          <w:szCs w:val="24"/>
        </w:rPr>
        <w:t>s</w:t>
      </w:r>
      <w:r w:rsidR="00DC6085">
        <w:rPr>
          <w:spacing w:val="-1"/>
          <w:sz w:val="24"/>
          <w:szCs w:val="24"/>
        </w:rPr>
        <w:t xml:space="preserve">. We can decide how many cycles we want to run the web </w:t>
      </w:r>
      <w:r w:rsidR="00DC6085">
        <w:rPr>
          <w:spacing w:val="-1"/>
          <w:sz w:val="24"/>
          <w:szCs w:val="24"/>
        </w:rPr>
        <w:lastRenderedPageBreak/>
        <w:t>crawler and so</w:t>
      </w:r>
      <w:r w:rsidR="00DC6085" w:rsidRPr="00DC6085">
        <w:rPr>
          <w:spacing w:val="-1"/>
          <w:sz w:val="24"/>
          <w:szCs w:val="24"/>
        </w:rPr>
        <w:t xml:space="preserve"> repeat </w:t>
      </w:r>
      <w:r w:rsidR="00DC6085">
        <w:rPr>
          <w:spacing w:val="-1"/>
          <w:sz w:val="24"/>
          <w:szCs w:val="24"/>
        </w:rPr>
        <w:t xml:space="preserve">the </w:t>
      </w:r>
      <w:r w:rsidR="00DC6085" w:rsidRPr="00DC6085">
        <w:rPr>
          <w:spacing w:val="-1"/>
          <w:sz w:val="24"/>
          <w:szCs w:val="24"/>
        </w:rPr>
        <w:t xml:space="preserve">generate-fetch-update cycle n times: </w:t>
      </w:r>
    </w:p>
    <w:p w:rsidR="00427583" w:rsidRPr="00F87C5F" w:rsidRDefault="00F87C5F" w:rsidP="00F87C5F">
      <w:pPr>
        <w:pStyle w:val="ListParagraph"/>
        <w:numPr>
          <w:ilvl w:val="0"/>
          <w:numId w:val="10"/>
        </w:numPr>
        <w:spacing w:before="41" w:line="276" w:lineRule="auto"/>
        <w:ind w:right="415"/>
        <w:jc w:val="both"/>
        <w:rPr>
          <w:spacing w:val="-1"/>
          <w:sz w:val="24"/>
          <w:szCs w:val="24"/>
        </w:rPr>
      </w:pPr>
      <w:r w:rsidRPr="00F87C5F">
        <w:rPr>
          <w:spacing w:val="-1"/>
          <w:sz w:val="24"/>
          <w:szCs w:val="24"/>
        </w:rPr>
        <w:t>Generate</w:t>
      </w:r>
      <w:r w:rsidR="00DC6085" w:rsidRPr="00F87C5F">
        <w:rPr>
          <w:spacing w:val="-1"/>
          <w:sz w:val="24"/>
          <w:szCs w:val="24"/>
        </w:rPr>
        <w:t xml:space="preserve"> fetch list: select URLs from </w:t>
      </w:r>
      <w:r w:rsidR="00427583" w:rsidRPr="00F87C5F">
        <w:rPr>
          <w:spacing w:val="-1"/>
          <w:sz w:val="24"/>
          <w:szCs w:val="24"/>
        </w:rPr>
        <w:t xml:space="preserve"> </w:t>
      </w:r>
    </w:p>
    <w:p w:rsidR="00DC6085" w:rsidRPr="00F87C5F" w:rsidRDefault="00F87C5F" w:rsidP="00F87C5F">
      <w:pPr>
        <w:pStyle w:val="ListParagraph"/>
        <w:numPr>
          <w:ilvl w:val="0"/>
          <w:numId w:val="10"/>
        </w:numPr>
        <w:spacing w:before="41" w:line="276" w:lineRule="auto"/>
        <w:ind w:right="415"/>
        <w:jc w:val="both"/>
        <w:rPr>
          <w:spacing w:val="-1"/>
          <w:sz w:val="24"/>
          <w:szCs w:val="24"/>
        </w:rPr>
      </w:pPr>
      <w:r w:rsidRPr="00F87C5F">
        <w:rPr>
          <w:spacing w:val="-1"/>
          <w:sz w:val="24"/>
          <w:szCs w:val="24"/>
        </w:rPr>
        <w:t>Crawl DB</w:t>
      </w:r>
      <w:r w:rsidR="00DC6085" w:rsidRPr="00F87C5F">
        <w:rPr>
          <w:spacing w:val="-1"/>
          <w:sz w:val="24"/>
          <w:szCs w:val="24"/>
        </w:rPr>
        <w:t xml:space="preserve"> for fetching </w:t>
      </w:r>
    </w:p>
    <w:p w:rsidR="00DC6085" w:rsidRPr="00F87C5F" w:rsidRDefault="00F87C5F" w:rsidP="00F87C5F">
      <w:pPr>
        <w:pStyle w:val="ListParagraph"/>
        <w:numPr>
          <w:ilvl w:val="0"/>
          <w:numId w:val="10"/>
        </w:numPr>
        <w:spacing w:before="41" w:line="276" w:lineRule="auto"/>
        <w:ind w:right="415"/>
        <w:jc w:val="both"/>
        <w:rPr>
          <w:spacing w:val="-1"/>
          <w:sz w:val="24"/>
          <w:szCs w:val="24"/>
        </w:rPr>
      </w:pPr>
      <w:r w:rsidRPr="00F87C5F">
        <w:rPr>
          <w:spacing w:val="-1"/>
          <w:sz w:val="24"/>
          <w:szCs w:val="24"/>
        </w:rPr>
        <w:t>Fetch</w:t>
      </w:r>
      <w:r w:rsidR="00DC6085" w:rsidRPr="00F87C5F">
        <w:rPr>
          <w:spacing w:val="-1"/>
          <w:sz w:val="24"/>
          <w:szCs w:val="24"/>
        </w:rPr>
        <w:t xml:space="preserve"> URLs from fetch list </w:t>
      </w:r>
    </w:p>
    <w:p w:rsidR="00DC6085" w:rsidRPr="00F87C5F" w:rsidRDefault="00F87C5F" w:rsidP="00F87C5F">
      <w:pPr>
        <w:pStyle w:val="ListParagraph"/>
        <w:numPr>
          <w:ilvl w:val="0"/>
          <w:numId w:val="10"/>
        </w:numPr>
        <w:spacing w:before="41" w:line="276" w:lineRule="auto"/>
        <w:ind w:right="415"/>
        <w:jc w:val="both"/>
        <w:rPr>
          <w:spacing w:val="-1"/>
          <w:sz w:val="24"/>
          <w:szCs w:val="24"/>
        </w:rPr>
      </w:pPr>
      <w:r w:rsidRPr="00F87C5F">
        <w:rPr>
          <w:spacing w:val="-1"/>
          <w:sz w:val="24"/>
          <w:szCs w:val="24"/>
        </w:rPr>
        <w:t>Parse</w:t>
      </w:r>
      <w:r w:rsidR="00DC6085" w:rsidRPr="00F87C5F">
        <w:rPr>
          <w:spacing w:val="-1"/>
          <w:sz w:val="24"/>
          <w:szCs w:val="24"/>
        </w:rPr>
        <w:t xml:space="preserve"> documents: extract content, metadata and links </w:t>
      </w:r>
    </w:p>
    <w:p w:rsidR="00DC6085" w:rsidRPr="00F87C5F" w:rsidRDefault="00F87C5F" w:rsidP="00F87C5F">
      <w:pPr>
        <w:pStyle w:val="ListParagraph"/>
        <w:numPr>
          <w:ilvl w:val="0"/>
          <w:numId w:val="10"/>
        </w:numPr>
        <w:spacing w:before="41" w:line="276" w:lineRule="auto"/>
        <w:ind w:right="415"/>
        <w:jc w:val="both"/>
        <w:rPr>
          <w:spacing w:val="-1"/>
          <w:sz w:val="24"/>
          <w:szCs w:val="24"/>
        </w:rPr>
      </w:pPr>
      <w:r w:rsidRPr="00F87C5F">
        <w:rPr>
          <w:spacing w:val="-1"/>
          <w:sz w:val="24"/>
          <w:szCs w:val="24"/>
        </w:rPr>
        <w:t>U</w:t>
      </w:r>
      <w:r w:rsidR="00DC6085" w:rsidRPr="00F87C5F">
        <w:rPr>
          <w:spacing w:val="-1"/>
          <w:sz w:val="24"/>
          <w:szCs w:val="24"/>
        </w:rPr>
        <w:t xml:space="preserve">pdate </w:t>
      </w:r>
      <w:r w:rsidRPr="00F87C5F">
        <w:rPr>
          <w:spacing w:val="-1"/>
          <w:sz w:val="24"/>
          <w:szCs w:val="24"/>
        </w:rPr>
        <w:t>Crawl DB</w:t>
      </w:r>
      <w:r w:rsidR="00DC6085" w:rsidRPr="00F87C5F">
        <w:rPr>
          <w:spacing w:val="-1"/>
          <w:sz w:val="24"/>
          <w:szCs w:val="24"/>
        </w:rPr>
        <w:t xml:space="preserve"> status, score and signature, add new URLs inlined or at the end of one crawler run (once for multiple cycles)</w:t>
      </w:r>
    </w:p>
    <w:p w:rsidR="00DC6085" w:rsidRPr="00F87C5F" w:rsidRDefault="00F87C5F" w:rsidP="00F87C5F">
      <w:pPr>
        <w:pStyle w:val="ListParagraph"/>
        <w:numPr>
          <w:ilvl w:val="0"/>
          <w:numId w:val="10"/>
        </w:numPr>
        <w:spacing w:before="41" w:line="276" w:lineRule="auto"/>
        <w:ind w:right="415"/>
        <w:jc w:val="both"/>
        <w:rPr>
          <w:spacing w:val="-1"/>
          <w:sz w:val="24"/>
          <w:szCs w:val="24"/>
        </w:rPr>
      </w:pPr>
      <w:r w:rsidRPr="00F87C5F">
        <w:rPr>
          <w:spacing w:val="-1"/>
          <w:sz w:val="24"/>
          <w:szCs w:val="24"/>
        </w:rPr>
        <w:t>Invert</w:t>
      </w:r>
      <w:r w:rsidR="00DC6085" w:rsidRPr="00F87C5F">
        <w:rPr>
          <w:spacing w:val="-1"/>
          <w:sz w:val="24"/>
          <w:szCs w:val="24"/>
        </w:rPr>
        <w:t xml:space="preserve"> links: map anchor texts to documents the links point to </w:t>
      </w:r>
    </w:p>
    <w:p w:rsidR="00DC6085" w:rsidRPr="00F87C5F" w:rsidRDefault="00F87C5F" w:rsidP="00F87C5F">
      <w:pPr>
        <w:pStyle w:val="ListParagraph"/>
        <w:numPr>
          <w:ilvl w:val="0"/>
          <w:numId w:val="10"/>
        </w:numPr>
        <w:spacing w:before="41" w:line="276" w:lineRule="auto"/>
        <w:ind w:right="415"/>
        <w:jc w:val="both"/>
        <w:rPr>
          <w:spacing w:val="-1"/>
          <w:sz w:val="24"/>
          <w:szCs w:val="24"/>
        </w:rPr>
      </w:pPr>
      <w:r w:rsidRPr="00F87C5F">
        <w:rPr>
          <w:spacing w:val="-1"/>
          <w:sz w:val="24"/>
          <w:szCs w:val="24"/>
        </w:rPr>
        <w:t>Calculate</w:t>
      </w:r>
      <w:r w:rsidR="00DC6085" w:rsidRPr="00F87C5F">
        <w:rPr>
          <w:spacing w:val="-1"/>
          <w:sz w:val="24"/>
          <w:szCs w:val="24"/>
        </w:rPr>
        <w:t xml:space="preserve"> link rank on we</w:t>
      </w:r>
      <w:r w:rsidRPr="00F87C5F">
        <w:rPr>
          <w:spacing w:val="-1"/>
          <w:sz w:val="24"/>
          <w:szCs w:val="24"/>
        </w:rPr>
        <w:t>b graph, update Crawl DB scores</w:t>
      </w:r>
    </w:p>
    <w:p w:rsidR="00DC6085" w:rsidRPr="00F87C5F" w:rsidRDefault="00F87C5F" w:rsidP="00F87C5F">
      <w:pPr>
        <w:pStyle w:val="ListParagraph"/>
        <w:numPr>
          <w:ilvl w:val="0"/>
          <w:numId w:val="10"/>
        </w:numPr>
        <w:spacing w:before="41" w:line="276" w:lineRule="auto"/>
        <w:ind w:right="415"/>
        <w:jc w:val="both"/>
        <w:rPr>
          <w:spacing w:val="-1"/>
          <w:sz w:val="24"/>
          <w:szCs w:val="24"/>
        </w:rPr>
      </w:pPr>
      <w:r w:rsidRPr="00F87C5F">
        <w:rPr>
          <w:spacing w:val="-1"/>
          <w:sz w:val="24"/>
          <w:szCs w:val="24"/>
        </w:rPr>
        <w:t>Deduplicate</w:t>
      </w:r>
      <w:r w:rsidR="00DC6085" w:rsidRPr="00F87C5F">
        <w:rPr>
          <w:spacing w:val="-1"/>
          <w:sz w:val="24"/>
          <w:szCs w:val="24"/>
        </w:rPr>
        <w:t xml:space="preserve"> documents by signature 8. </w:t>
      </w:r>
      <w:r w:rsidRPr="00F87C5F">
        <w:rPr>
          <w:spacing w:val="-1"/>
          <w:sz w:val="24"/>
          <w:szCs w:val="24"/>
        </w:rPr>
        <w:t>Index</w:t>
      </w:r>
      <w:r w:rsidR="00DC6085" w:rsidRPr="00F87C5F">
        <w:rPr>
          <w:spacing w:val="-1"/>
          <w:sz w:val="24"/>
          <w:szCs w:val="24"/>
        </w:rPr>
        <w:t xml:space="preserve"> document content, </w:t>
      </w:r>
      <w:r w:rsidRPr="00F87C5F">
        <w:rPr>
          <w:spacing w:val="-1"/>
          <w:sz w:val="24"/>
          <w:szCs w:val="24"/>
        </w:rPr>
        <w:t>Meta</w:t>
      </w:r>
      <w:r w:rsidR="00DC6085" w:rsidRPr="00F87C5F">
        <w:rPr>
          <w:spacing w:val="-1"/>
          <w:sz w:val="24"/>
          <w:szCs w:val="24"/>
        </w:rPr>
        <w:t xml:space="preserve"> data, and anchor texts</w:t>
      </w:r>
    </w:p>
    <w:p w:rsidR="00DA5650" w:rsidRPr="00C41828" w:rsidRDefault="00DA5650" w:rsidP="00D227F6">
      <w:pPr>
        <w:pStyle w:val="ListParagraph"/>
        <w:numPr>
          <w:ilvl w:val="1"/>
          <w:numId w:val="2"/>
        </w:numPr>
        <w:jc w:val="both"/>
        <w:rPr>
          <w:b/>
          <w:sz w:val="2"/>
          <w:szCs w:val="2"/>
          <w:u w:val="single"/>
        </w:rPr>
      </w:pPr>
      <w:r w:rsidRPr="00C41828">
        <w:rPr>
          <w:b/>
          <w:noProof/>
          <w:sz w:val="18"/>
          <w:u w:val="single" w:color="585858"/>
        </w:rPr>
        <mc:AlternateContent>
          <mc:Choice Requires="wpg">
            <w:drawing>
              <wp:anchor distT="0" distB="0" distL="114300" distR="114300" simplePos="0" relativeHeight="251657728" behindDoc="1" locked="0" layoutInCell="1" allowOverlap="1" wp14:anchorId="46CEBA4F" wp14:editId="03CE47CA">
                <wp:simplePos x="0" y="0"/>
                <wp:positionH relativeFrom="page">
                  <wp:posOffset>3924935</wp:posOffset>
                </wp:positionH>
                <wp:positionV relativeFrom="paragraph">
                  <wp:posOffset>8498205</wp:posOffset>
                </wp:positionV>
                <wp:extent cx="2952750" cy="0"/>
                <wp:effectExtent l="10160" t="13335" r="8890" b="571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0"/>
                          <a:chOff x="6181" y="76"/>
                          <a:chExt cx="4650" cy="0"/>
                        </a:xfrm>
                      </wpg:grpSpPr>
                      <wps:wsp>
                        <wps:cNvPr id="27" name="Freeform 30"/>
                        <wps:cNvSpPr>
                          <a:spLocks/>
                        </wps:cNvSpPr>
                        <wps:spPr bwMode="auto">
                          <a:xfrm>
                            <a:off x="6181" y="76"/>
                            <a:ext cx="4650" cy="0"/>
                          </a:xfrm>
                          <a:custGeom>
                            <a:avLst/>
                            <a:gdLst>
                              <a:gd name="T0" fmla="+- 0 6181 6181"/>
                              <a:gd name="T1" fmla="*/ T0 w 4650"/>
                              <a:gd name="T2" fmla="+- 0 10831 6181"/>
                              <a:gd name="T3" fmla="*/ T2 w 4650"/>
                            </a:gdLst>
                            <a:ahLst/>
                            <a:cxnLst>
                              <a:cxn ang="0">
                                <a:pos x="T1" y="0"/>
                              </a:cxn>
                              <a:cxn ang="0">
                                <a:pos x="T3" y="0"/>
                              </a:cxn>
                            </a:cxnLst>
                            <a:rect l="0" t="0" r="r" b="b"/>
                            <a:pathLst>
                              <a:path w="4650">
                                <a:moveTo>
                                  <a:pt x="0" y="0"/>
                                </a:moveTo>
                                <a:lnTo>
                                  <a:pt x="4650" y="0"/>
                                </a:lnTo>
                              </a:path>
                            </a:pathLst>
                          </a:custGeom>
                          <a:noFill/>
                          <a:ln w="7366">
                            <a:solidFill>
                              <a:srgbClr val="58585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70E739" id="Group 26" o:spid="_x0000_s1026" style="position:absolute;margin-left:309.05pt;margin-top:669.15pt;width:232.5pt;height:0;z-index:-251658752;mso-position-horizontal-relative:page" coordorigin="6181,76" coordsize="4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">
                <v:shape id="Freeform 30" o:spid="_x0000_s1027" style="position:absolute;left:6181;top:76;width:4650;height:0;visibility:visible;mso-wrap-style:square;v-text-anchor:top" coordsize="4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KKcMA&#10;AADbAAAADwAAAGRycy9kb3ducmV2LnhtbESPT2sCMRTE7wW/Q3hCbzWrLVZWo0ih2GtXC+3tsXlu&#10;Fjcva5Lun2/fFASPw8z8htnsBtuIjnyoHSuYzzIQxKXTNVcKTsf3pxWIEJE1No5JwUgBdtvJwwZz&#10;7Xr+pK6IlUgQDjkqMDG2uZShNGQxzFxLnLyz8xZjkr6S2mOf4LaRiyxbSos1pwWDLb0ZKi/Fr1VQ&#10;fZ8OP62PNLpjtrx+lQfzcn1W6nE67NcgIg3xHr61P7SCxSv8f0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KKcMAAADbAAAADwAAAAAAAAAAAAAAAACYAgAAZHJzL2Rv&#10;d25yZXYueG1sUEsFBgAAAAAEAAQA9QAAAIgDAAAAAA==&#10;" path="m,l4650,e" filled="f" strokecolor="#585858" strokeweight=".58pt">
                  <v:path arrowok="t" o:connecttype="custom" o:connectlocs="0,0;4650,0" o:connectangles="0,0"/>
                </v:shape>
                <w10:wrap anchorx="page"/>
              </v:group>
            </w:pict>
          </mc:Fallback>
        </mc:AlternateContent>
      </w:r>
      <w:r w:rsidR="00A26C2C" w:rsidRPr="00C41828">
        <w:rPr>
          <w:b/>
          <w:spacing w:val="1"/>
          <w:sz w:val="24"/>
          <w:szCs w:val="28"/>
          <w:u w:val="single" w:color="585858"/>
        </w:rPr>
        <w:t>Nutch Data</w:t>
      </w:r>
    </w:p>
    <w:p w:rsidR="00DA5650" w:rsidRPr="00E32FD8" w:rsidRDefault="00DA5650" w:rsidP="00D227F6">
      <w:pPr>
        <w:pStyle w:val="ListParagraph"/>
        <w:ind w:left="468"/>
        <w:jc w:val="both"/>
        <w:rPr>
          <w:sz w:val="2"/>
          <w:szCs w:val="2"/>
        </w:rPr>
      </w:pPr>
    </w:p>
    <w:p w:rsidR="00DA5650" w:rsidRPr="00DA5650" w:rsidRDefault="00DA5650" w:rsidP="00D227F6">
      <w:pPr>
        <w:spacing w:before="41" w:line="276" w:lineRule="auto"/>
        <w:ind w:left="468" w:right="415"/>
        <w:jc w:val="both"/>
        <w:rPr>
          <w:spacing w:val="-1"/>
          <w:sz w:val="24"/>
          <w:szCs w:val="24"/>
        </w:rPr>
      </w:pPr>
      <w:r w:rsidRPr="00DA5650">
        <w:rPr>
          <w:spacing w:val="-1"/>
          <w:sz w:val="24"/>
          <w:szCs w:val="24"/>
        </w:rPr>
        <w:t>Nutch data is composed of:</w:t>
      </w:r>
    </w:p>
    <w:p w:rsidR="008D3EE9" w:rsidRPr="00DA5650" w:rsidRDefault="008D3EE9" w:rsidP="00D227F6">
      <w:pPr>
        <w:numPr>
          <w:ilvl w:val="0"/>
          <w:numId w:val="6"/>
        </w:numPr>
        <w:spacing w:before="41" w:line="276" w:lineRule="auto"/>
        <w:ind w:right="415"/>
        <w:jc w:val="both"/>
        <w:rPr>
          <w:spacing w:val="-1"/>
          <w:sz w:val="24"/>
          <w:szCs w:val="24"/>
        </w:rPr>
      </w:pPr>
      <w:r w:rsidRPr="00DA5650">
        <w:rPr>
          <w:spacing w:val="-1"/>
          <w:sz w:val="24"/>
          <w:szCs w:val="24"/>
        </w:rPr>
        <w:t>The crawl database, or crawl</w:t>
      </w:r>
      <w:r w:rsidR="00F87C5F">
        <w:rPr>
          <w:spacing w:val="-1"/>
          <w:sz w:val="24"/>
          <w:szCs w:val="24"/>
        </w:rPr>
        <w:t xml:space="preserve"> </w:t>
      </w:r>
      <w:r w:rsidRPr="00DA5650">
        <w:rPr>
          <w:spacing w:val="-1"/>
          <w:sz w:val="24"/>
          <w:szCs w:val="24"/>
        </w:rPr>
        <w:t>db. This contains information about every URL known to Nutch, including whether it was fetched, and, if so, when.</w:t>
      </w:r>
    </w:p>
    <w:p w:rsidR="008D3EE9" w:rsidRPr="00DA5650" w:rsidRDefault="008D3EE9" w:rsidP="00D227F6">
      <w:pPr>
        <w:numPr>
          <w:ilvl w:val="0"/>
          <w:numId w:val="6"/>
        </w:numPr>
        <w:spacing w:before="41" w:line="276" w:lineRule="auto"/>
        <w:ind w:right="415"/>
        <w:jc w:val="both"/>
        <w:rPr>
          <w:spacing w:val="-1"/>
          <w:sz w:val="24"/>
          <w:szCs w:val="24"/>
        </w:rPr>
      </w:pPr>
      <w:r w:rsidRPr="00DA5650">
        <w:rPr>
          <w:spacing w:val="-1"/>
          <w:sz w:val="24"/>
          <w:szCs w:val="24"/>
        </w:rPr>
        <w:t>The link database, or link</w:t>
      </w:r>
      <w:r w:rsidR="00F87C5F">
        <w:rPr>
          <w:spacing w:val="-1"/>
          <w:sz w:val="24"/>
          <w:szCs w:val="24"/>
        </w:rPr>
        <w:t xml:space="preserve"> </w:t>
      </w:r>
      <w:r w:rsidRPr="00DA5650">
        <w:rPr>
          <w:spacing w:val="-1"/>
          <w:sz w:val="24"/>
          <w:szCs w:val="24"/>
        </w:rPr>
        <w:t>db. This contains the list of known links to each URL, including both the source URL and anchor text of the link.</w:t>
      </w:r>
    </w:p>
    <w:p w:rsidR="008D3EE9" w:rsidRPr="00DA5650" w:rsidRDefault="008D3EE9" w:rsidP="00D227F6">
      <w:pPr>
        <w:numPr>
          <w:ilvl w:val="0"/>
          <w:numId w:val="6"/>
        </w:numPr>
        <w:spacing w:before="41" w:line="276" w:lineRule="auto"/>
        <w:ind w:right="415"/>
        <w:jc w:val="both"/>
        <w:rPr>
          <w:spacing w:val="-1"/>
          <w:sz w:val="24"/>
          <w:szCs w:val="24"/>
        </w:rPr>
      </w:pPr>
      <w:r w:rsidRPr="00DA5650">
        <w:rPr>
          <w:spacing w:val="-1"/>
          <w:sz w:val="24"/>
          <w:szCs w:val="24"/>
        </w:rPr>
        <w:t xml:space="preserve">A set of segments. </w:t>
      </w:r>
      <w:r w:rsidR="00DA5650">
        <w:rPr>
          <w:spacing w:val="-1"/>
          <w:sz w:val="24"/>
          <w:szCs w:val="24"/>
        </w:rPr>
        <w:t xml:space="preserve">A segment is generated for each cycle. </w:t>
      </w:r>
      <w:r w:rsidRPr="00DA5650">
        <w:rPr>
          <w:spacing w:val="-1"/>
          <w:sz w:val="24"/>
          <w:szCs w:val="24"/>
        </w:rPr>
        <w:t>Each segment is a set of URLs that are fetched as a unit. Segments are directories with the following subdirectories:</w:t>
      </w:r>
    </w:p>
    <w:p w:rsidR="00F87C5F" w:rsidRPr="00F87C5F" w:rsidRDefault="008D3EE9" w:rsidP="00F87C5F">
      <w:pPr>
        <w:pStyle w:val="ListParagraph"/>
        <w:numPr>
          <w:ilvl w:val="0"/>
          <w:numId w:val="9"/>
        </w:numPr>
        <w:spacing w:before="41" w:line="276" w:lineRule="auto"/>
        <w:ind w:right="415"/>
        <w:jc w:val="both"/>
        <w:rPr>
          <w:spacing w:val="-1"/>
          <w:sz w:val="24"/>
          <w:szCs w:val="24"/>
        </w:rPr>
      </w:pPr>
      <w:r w:rsidRPr="00F87C5F">
        <w:rPr>
          <w:spacing w:val="-1"/>
          <w:sz w:val="24"/>
          <w:szCs w:val="24"/>
        </w:rPr>
        <w:t>a </w:t>
      </w:r>
      <w:r w:rsidRPr="00F87C5F">
        <w:rPr>
          <w:i/>
          <w:iCs/>
          <w:spacing w:val="-1"/>
          <w:sz w:val="24"/>
          <w:szCs w:val="24"/>
        </w:rPr>
        <w:t>crawl_generate</w:t>
      </w:r>
      <w:r w:rsidRPr="00F87C5F">
        <w:rPr>
          <w:spacing w:val="-1"/>
          <w:sz w:val="24"/>
          <w:szCs w:val="24"/>
        </w:rPr>
        <w:t> names a set of URLs to be fetched</w:t>
      </w:r>
    </w:p>
    <w:p w:rsidR="008D3EE9" w:rsidRPr="00F87C5F" w:rsidRDefault="008D3EE9" w:rsidP="001B07A2">
      <w:pPr>
        <w:pStyle w:val="ListParagraph"/>
        <w:numPr>
          <w:ilvl w:val="0"/>
          <w:numId w:val="9"/>
        </w:numPr>
        <w:spacing w:before="41" w:line="276" w:lineRule="auto"/>
        <w:ind w:right="415"/>
        <w:jc w:val="both"/>
        <w:rPr>
          <w:spacing w:val="-1"/>
          <w:sz w:val="24"/>
          <w:szCs w:val="24"/>
        </w:rPr>
      </w:pPr>
      <w:r w:rsidRPr="00F87C5F">
        <w:rPr>
          <w:spacing w:val="-1"/>
          <w:sz w:val="24"/>
          <w:szCs w:val="24"/>
        </w:rPr>
        <w:lastRenderedPageBreak/>
        <w:t>a </w:t>
      </w:r>
      <w:r w:rsidRPr="00F87C5F">
        <w:rPr>
          <w:i/>
          <w:iCs/>
          <w:spacing w:val="-1"/>
          <w:sz w:val="24"/>
          <w:szCs w:val="24"/>
        </w:rPr>
        <w:t>crawl_fetch</w:t>
      </w:r>
      <w:r w:rsidRPr="00F87C5F">
        <w:rPr>
          <w:spacing w:val="-1"/>
          <w:sz w:val="24"/>
          <w:szCs w:val="24"/>
        </w:rPr>
        <w:t> contains the status of fetching each URL</w:t>
      </w:r>
    </w:p>
    <w:p w:rsidR="008D3EE9" w:rsidRPr="00F87C5F" w:rsidRDefault="008D3EE9" w:rsidP="001B07A2">
      <w:pPr>
        <w:pStyle w:val="ListParagraph"/>
        <w:numPr>
          <w:ilvl w:val="0"/>
          <w:numId w:val="9"/>
        </w:numPr>
        <w:spacing w:before="41" w:line="276" w:lineRule="auto"/>
        <w:ind w:right="415"/>
        <w:jc w:val="both"/>
        <w:rPr>
          <w:spacing w:val="-1"/>
          <w:sz w:val="24"/>
          <w:szCs w:val="24"/>
        </w:rPr>
      </w:pPr>
      <w:r w:rsidRPr="00F87C5F">
        <w:rPr>
          <w:spacing w:val="-1"/>
          <w:sz w:val="24"/>
          <w:szCs w:val="24"/>
        </w:rPr>
        <w:t>a content contains the raw content retrieved from each URL</w:t>
      </w:r>
    </w:p>
    <w:p w:rsidR="008D3EE9" w:rsidRPr="00F87C5F" w:rsidRDefault="008D3EE9" w:rsidP="001B07A2">
      <w:pPr>
        <w:pStyle w:val="ListParagraph"/>
        <w:numPr>
          <w:ilvl w:val="0"/>
          <w:numId w:val="9"/>
        </w:numPr>
        <w:spacing w:before="41" w:line="276" w:lineRule="auto"/>
        <w:ind w:right="415"/>
        <w:jc w:val="both"/>
        <w:rPr>
          <w:spacing w:val="-1"/>
          <w:sz w:val="24"/>
          <w:szCs w:val="24"/>
        </w:rPr>
      </w:pPr>
      <w:r w:rsidRPr="00F87C5F">
        <w:rPr>
          <w:spacing w:val="-1"/>
          <w:sz w:val="24"/>
          <w:szCs w:val="24"/>
        </w:rPr>
        <w:t>a parse_text contains the parsed text of each URL</w:t>
      </w:r>
    </w:p>
    <w:p w:rsidR="008D3EE9" w:rsidRPr="00F87C5F" w:rsidRDefault="008D3EE9" w:rsidP="001B07A2">
      <w:pPr>
        <w:pStyle w:val="ListParagraph"/>
        <w:numPr>
          <w:ilvl w:val="0"/>
          <w:numId w:val="9"/>
        </w:numPr>
        <w:spacing w:before="41" w:line="276" w:lineRule="auto"/>
        <w:ind w:right="415"/>
        <w:jc w:val="both"/>
        <w:rPr>
          <w:spacing w:val="-1"/>
          <w:sz w:val="24"/>
          <w:szCs w:val="24"/>
        </w:rPr>
      </w:pPr>
      <w:r w:rsidRPr="00F87C5F">
        <w:rPr>
          <w:spacing w:val="-1"/>
          <w:sz w:val="24"/>
          <w:szCs w:val="24"/>
        </w:rPr>
        <w:t>a parse_data contains outlinks and metadata parsed from each URL</w:t>
      </w:r>
    </w:p>
    <w:p w:rsidR="008D3EE9" w:rsidRPr="00F87C5F" w:rsidRDefault="008D3EE9" w:rsidP="001B07A2">
      <w:pPr>
        <w:pStyle w:val="ListParagraph"/>
        <w:numPr>
          <w:ilvl w:val="0"/>
          <w:numId w:val="9"/>
        </w:numPr>
        <w:spacing w:before="41" w:line="276" w:lineRule="auto"/>
        <w:ind w:right="415"/>
        <w:jc w:val="both"/>
        <w:rPr>
          <w:spacing w:val="-1"/>
          <w:sz w:val="24"/>
          <w:szCs w:val="24"/>
        </w:rPr>
      </w:pPr>
      <w:r w:rsidRPr="00F87C5F">
        <w:rPr>
          <w:spacing w:val="-1"/>
          <w:sz w:val="24"/>
          <w:szCs w:val="24"/>
        </w:rPr>
        <w:t>a crawl_parse contains the outlink URLs, used to update the crawldb</w:t>
      </w:r>
    </w:p>
    <w:p w:rsidR="00DA5650" w:rsidRPr="00DA5650" w:rsidRDefault="00DA5650" w:rsidP="00D227F6">
      <w:pPr>
        <w:spacing w:before="41" w:line="276" w:lineRule="auto"/>
        <w:ind w:left="1440" w:right="415"/>
        <w:jc w:val="both"/>
        <w:rPr>
          <w:spacing w:val="-1"/>
          <w:sz w:val="24"/>
          <w:szCs w:val="24"/>
        </w:rPr>
      </w:pPr>
    </w:p>
    <w:p w:rsidR="00DA5650" w:rsidRPr="00DA5650" w:rsidRDefault="00DA5650" w:rsidP="00D227F6">
      <w:pPr>
        <w:pStyle w:val="ListParagraph"/>
        <w:numPr>
          <w:ilvl w:val="0"/>
          <w:numId w:val="2"/>
        </w:numPr>
        <w:pBdr>
          <w:bottom w:val="single" w:sz="4" w:space="1" w:color="auto"/>
        </w:pBdr>
        <w:jc w:val="both"/>
        <w:rPr>
          <w:sz w:val="2"/>
          <w:szCs w:val="2"/>
        </w:rPr>
      </w:pPr>
      <w:r>
        <w:rPr>
          <w:b/>
          <w:noProof/>
          <w:spacing w:val="1"/>
          <w:sz w:val="28"/>
          <w:szCs w:val="28"/>
          <w:u w:color="585858"/>
        </w:rPr>
        <mc:AlternateContent>
          <mc:Choice Requires="wpg">
            <w:drawing>
              <wp:anchor distT="0" distB="0" distL="114300" distR="114300" simplePos="0" relativeHeight="251660800" behindDoc="1" locked="0" layoutInCell="1" allowOverlap="1" wp14:anchorId="37C2CC63" wp14:editId="4727C2E3">
                <wp:simplePos x="0" y="0"/>
                <wp:positionH relativeFrom="page">
                  <wp:posOffset>3924935</wp:posOffset>
                </wp:positionH>
                <wp:positionV relativeFrom="paragraph">
                  <wp:posOffset>8498205</wp:posOffset>
                </wp:positionV>
                <wp:extent cx="2952750" cy="0"/>
                <wp:effectExtent l="10160" t="13335" r="8890" b="571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0"/>
                          <a:chOff x="6181" y="76"/>
                          <a:chExt cx="4650" cy="0"/>
                        </a:xfrm>
                      </wpg:grpSpPr>
                      <wps:wsp>
                        <wps:cNvPr id="29" name="Freeform 30"/>
                        <wps:cNvSpPr>
                          <a:spLocks/>
                        </wps:cNvSpPr>
                        <wps:spPr bwMode="auto">
                          <a:xfrm>
                            <a:off x="6181" y="76"/>
                            <a:ext cx="4650" cy="0"/>
                          </a:xfrm>
                          <a:custGeom>
                            <a:avLst/>
                            <a:gdLst>
                              <a:gd name="T0" fmla="+- 0 6181 6181"/>
                              <a:gd name="T1" fmla="*/ T0 w 4650"/>
                              <a:gd name="T2" fmla="+- 0 10831 6181"/>
                              <a:gd name="T3" fmla="*/ T2 w 4650"/>
                            </a:gdLst>
                            <a:ahLst/>
                            <a:cxnLst>
                              <a:cxn ang="0">
                                <a:pos x="T1" y="0"/>
                              </a:cxn>
                              <a:cxn ang="0">
                                <a:pos x="T3" y="0"/>
                              </a:cxn>
                            </a:cxnLst>
                            <a:rect l="0" t="0" r="r" b="b"/>
                            <a:pathLst>
                              <a:path w="4650">
                                <a:moveTo>
                                  <a:pt x="0" y="0"/>
                                </a:moveTo>
                                <a:lnTo>
                                  <a:pt x="4650" y="0"/>
                                </a:lnTo>
                              </a:path>
                            </a:pathLst>
                          </a:custGeom>
                          <a:noFill/>
                          <a:ln w="7366">
                            <a:solidFill>
                              <a:srgbClr val="58585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DE4C7B" id="Group 28" o:spid="_x0000_s1026" style="position:absolute;margin-left:309.05pt;margin-top:669.15pt;width:232.5pt;height:0;z-index:-251655680;mso-position-horizontal-relative:page" coordorigin="6181,76" coordsize="4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">
                <v:shape id="Freeform 30" o:spid="_x0000_s1027" style="position:absolute;left:6181;top:76;width:4650;height:0;visibility:visible;mso-wrap-style:square;v-text-anchor:top" coordsize="4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7wMMA&#10;AADbAAAADwAAAGRycy9kb3ducmV2LnhtbESPT2sCMRTE7wW/Q3hCbzWrLVJXo0ih2GtXC+3tsXlu&#10;Fjcva5Lun2/fFASPw8z8htnsBtuIjnyoHSuYzzIQxKXTNVcKTsf3p1cQISJrbByTgpEC7LaThw3m&#10;2vX8SV0RK5EgHHJUYGJscylDachimLmWOHln5y3GJH0ltcc+wW0jF1m2lBZrTgsGW3ozVF6KX6ug&#10;+j4dflofaXTHbHn9Kg/m5fqs1ON02K9BRBriPXxrf2gFixX8f0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z7wMMAAADbAAAADwAAAAAAAAAAAAAAAACYAgAAZHJzL2Rv&#10;d25yZXYueG1sUEsFBgAAAAAEAAQA9QAAAIgDAAAAAA==&#10;" path="m,l4650,e" filled="f" strokecolor="#585858" strokeweight=".58pt">
                  <v:path arrowok="t" o:connecttype="custom" o:connectlocs="0,0;4650,0" o:connectangles="0,0"/>
                </v:shape>
                <w10:wrap anchorx="page"/>
              </v:group>
            </w:pict>
          </mc:Fallback>
        </mc:AlternateContent>
      </w:r>
      <w:r>
        <w:rPr>
          <w:b/>
          <w:spacing w:val="1"/>
          <w:sz w:val="28"/>
          <w:szCs w:val="28"/>
          <w:u w:color="585858"/>
        </w:rPr>
        <w:t>URL SEED LIST</w:t>
      </w:r>
    </w:p>
    <w:p w:rsidR="00DA5650" w:rsidRPr="00DA5650" w:rsidRDefault="00DA5650" w:rsidP="00D227F6">
      <w:pPr>
        <w:pStyle w:val="ListParagraph"/>
        <w:ind w:left="468"/>
        <w:jc w:val="both"/>
        <w:rPr>
          <w:sz w:val="2"/>
          <w:szCs w:val="2"/>
        </w:rPr>
      </w:pPr>
    </w:p>
    <w:p w:rsidR="008D3EE9" w:rsidRPr="007578DA" w:rsidRDefault="00DA5650" w:rsidP="007578DA">
      <w:pPr>
        <w:jc w:val="both"/>
        <w:rPr>
          <w:spacing w:val="1"/>
          <w:sz w:val="24"/>
          <w:szCs w:val="24"/>
        </w:rPr>
      </w:pPr>
      <w:r w:rsidRPr="007578DA">
        <w:rPr>
          <w:spacing w:val="1"/>
          <w:sz w:val="24"/>
          <w:szCs w:val="24"/>
        </w:rPr>
        <w:t xml:space="preserve">We started our seedlist with Craigslist but were unable to crawl it </w:t>
      </w:r>
      <w:r w:rsidR="008D3EE9" w:rsidRPr="007578DA">
        <w:rPr>
          <w:spacing w:val="1"/>
          <w:sz w:val="24"/>
          <w:szCs w:val="24"/>
        </w:rPr>
        <w:t>due to the terms and conditions mentioned in the website which said “You agree not to use or provide software or services that interact or interoperate with client eg: for downloading, uploading, posting, flagging, emailing, search or mobile use. Robots, Spiders, crawlers, script, scrapers etc., are prohibited, as are misleading, unsolicited, unlawful, and/or spam posting/email. You agree not to collect user’s personal and/or contact information”</w:t>
      </w:r>
      <w:r w:rsidR="007578DA" w:rsidRPr="007578DA">
        <w:rPr>
          <w:spacing w:val="1"/>
          <w:sz w:val="24"/>
          <w:szCs w:val="24"/>
        </w:rPr>
        <w:t xml:space="preserve">. Due to this, we have </w:t>
      </w:r>
      <w:r w:rsidR="008D3EE9" w:rsidRPr="007578DA">
        <w:rPr>
          <w:spacing w:val="1"/>
          <w:sz w:val="24"/>
          <w:szCs w:val="24"/>
        </w:rPr>
        <w:t xml:space="preserve">considered </w:t>
      </w:r>
      <w:hyperlink r:id="rId13" w:history="1">
        <w:r w:rsidR="008D3EE9" w:rsidRPr="007578DA">
          <w:rPr>
            <w:spacing w:val="1"/>
          </w:rPr>
          <w:t>https://</w:t>
        </w:r>
      </w:hyperlink>
      <w:hyperlink r:id="rId14" w:history="1">
        <w:r w:rsidR="008D3EE9" w:rsidRPr="007578DA">
          <w:rPr>
            <w:spacing w:val="1"/>
          </w:rPr>
          <w:t>play.google.com/store</w:t>
        </w:r>
      </w:hyperlink>
      <w:r w:rsidR="008D3EE9" w:rsidRPr="007578DA">
        <w:rPr>
          <w:spacing w:val="1"/>
          <w:sz w:val="24"/>
          <w:szCs w:val="24"/>
        </w:rPr>
        <w:t xml:space="preserve"> as our seedlist. Every website has policies for handling crawlers. A file called robots.txt should be considered before crawling a website as it contains all the details about the contents of the website that can be crawled and the contents which should not be crawled.</w:t>
      </w:r>
    </w:p>
    <w:p w:rsidR="007F0BA3" w:rsidRPr="008D3EE9" w:rsidRDefault="007F0BA3" w:rsidP="00D227F6">
      <w:pPr>
        <w:spacing w:before="41" w:line="276" w:lineRule="auto"/>
        <w:ind w:left="468" w:right="415"/>
        <w:jc w:val="both"/>
        <w:rPr>
          <w:spacing w:val="-1"/>
          <w:sz w:val="24"/>
          <w:szCs w:val="24"/>
        </w:rPr>
      </w:pPr>
    </w:p>
    <w:p w:rsidR="007F0BA3" w:rsidRPr="007F0BA3" w:rsidRDefault="007F0BA3" w:rsidP="00D227F6">
      <w:pPr>
        <w:pStyle w:val="ListParagraph"/>
        <w:numPr>
          <w:ilvl w:val="0"/>
          <w:numId w:val="2"/>
        </w:numPr>
        <w:pBdr>
          <w:bottom w:val="single" w:sz="4" w:space="1" w:color="auto"/>
        </w:pBdr>
        <w:jc w:val="both"/>
        <w:rPr>
          <w:sz w:val="2"/>
          <w:szCs w:val="2"/>
        </w:rPr>
      </w:pPr>
      <w:r>
        <w:rPr>
          <w:b/>
          <w:noProof/>
          <w:spacing w:val="1"/>
          <w:sz w:val="28"/>
          <w:szCs w:val="28"/>
          <w:u w:color="585858"/>
        </w:rPr>
        <mc:AlternateContent>
          <mc:Choice Requires="wpg">
            <w:drawing>
              <wp:anchor distT="0" distB="0" distL="114300" distR="114300" simplePos="0" relativeHeight="251662848" behindDoc="1" locked="0" layoutInCell="1" allowOverlap="1" wp14:anchorId="34C438E1" wp14:editId="66C6EF1F">
                <wp:simplePos x="0" y="0"/>
                <wp:positionH relativeFrom="page">
                  <wp:posOffset>3924935</wp:posOffset>
                </wp:positionH>
                <wp:positionV relativeFrom="paragraph">
                  <wp:posOffset>8498205</wp:posOffset>
                </wp:positionV>
                <wp:extent cx="2952750" cy="0"/>
                <wp:effectExtent l="10160" t="13335" r="8890" b="5715"/>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0"/>
                          <a:chOff x="6181" y="76"/>
                          <a:chExt cx="4650" cy="0"/>
                        </a:xfrm>
                      </wpg:grpSpPr>
                      <wps:wsp>
                        <wps:cNvPr id="31" name="Freeform 30"/>
                        <wps:cNvSpPr>
                          <a:spLocks/>
                        </wps:cNvSpPr>
                        <wps:spPr bwMode="auto">
                          <a:xfrm>
                            <a:off x="6181" y="76"/>
                            <a:ext cx="4650" cy="0"/>
                          </a:xfrm>
                          <a:custGeom>
                            <a:avLst/>
                            <a:gdLst>
                              <a:gd name="T0" fmla="+- 0 6181 6181"/>
                              <a:gd name="T1" fmla="*/ T0 w 4650"/>
                              <a:gd name="T2" fmla="+- 0 10831 6181"/>
                              <a:gd name="T3" fmla="*/ T2 w 4650"/>
                            </a:gdLst>
                            <a:ahLst/>
                            <a:cxnLst>
                              <a:cxn ang="0">
                                <a:pos x="T1" y="0"/>
                              </a:cxn>
                              <a:cxn ang="0">
                                <a:pos x="T3" y="0"/>
                              </a:cxn>
                            </a:cxnLst>
                            <a:rect l="0" t="0" r="r" b="b"/>
                            <a:pathLst>
                              <a:path w="4650">
                                <a:moveTo>
                                  <a:pt x="0" y="0"/>
                                </a:moveTo>
                                <a:lnTo>
                                  <a:pt x="4650" y="0"/>
                                </a:lnTo>
                              </a:path>
                            </a:pathLst>
                          </a:custGeom>
                          <a:noFill/>
                          <a:ln w="7366">
                            <a:solidFill>
                              <a:srgbClr val="58585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1146B" id="Group 30" o:spid="_x0000_s1026" style="position:absolute;margin-left:309.05pt;margin-top:669.15pt;width:232.5pt;height:0;z-index:-251653632;mso-position-horizontal-relative:page" coordorigin="6181,76" coordsize="4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">
                <v:shape id="Freeform 30" o:spid="_x0000_s1027" style="position:absolute;left:6181;top:76;width:4650;height:0;visibility:visible;mso-wrap-style:square;v-text-anchor:top" coordsize="4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hG8MA&#10;AADbAAAADwAAAGRycy9kb3ducmV2LnhtbESPT2sCMRTE7wW/Q3hCbzVrLSJbo4gg26t/CvX2SF43&#10;i5uX3STV9dubQqHHYWZ+wyzXg2vFlUJsPCuYTgoQxNqbhmsFp+PuZQEiJmSDrWdScKcI69XoaYml&#10;8Tfe0/WQapEhHEtUYFPqSimjtuQwTnxHnL1vHxymLEMtTcBbhrtWvhbFXDpsOC9Y7GhrSV8OP05B&#10;/XWqzl1IdPfHYt5/6sq+9TOlnsfD5h1EoiH9h//aH0bBbAq/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NhG8MAAADbAAAADwAAAAAAAAAAAAAAAACYAgAAZHJzL2Rv&#10;d25yZXYueG1sUEsFBgAAAAAEAAQA9QAAAIgDAAAAAA==&#10;" path="m,l4650,e" filled="f" strokecolor="#585858" strokeweight=".58pt">
                  <v:path arrowok="t" o:connecttype="custom" o:connectlocs="0,0;4650,0" o:connectangles="0,0"/>
                </v:shape>
                <w10:wrap anchorx="page"/>
              </v:group>
            </w:pict>
          </mc:Fallback>
        </mc:AlternateContent>
      </w:r>
      <w:r>
        <w:rPr>
          <w:b/>
          <w:spacing w:val="1"/>
          <w:sz w:val="28"/>
          <w:szCs w:val="28"/>
          <w:u w:color="585858"/>
        </w:rPr>
        <w:t>ROBOTS.TXT</w:t>
      </w:r>
    </w:p>
    <w:p w:rsidR="007F0BA3" w:rsidRDefault="007F0BA3" w:rsidP="00D227F6">
      <w:pPr>
        <w:pStyle w:val="ListParagraph"/>
        <w:ind w:left="468"/>
        <w:jc w:val="both"/>
        <w:rPr>
          <w:spacing w:val="-1"/>
          <w:sz w:val="24"/>
          <w:szCs w:val="24"/>
        </w:rPr>
      </w:pPr>
      <w:r w:rsidRPr="007F0BA3">
        <w:rPr>
          <w:spacing w:val="-1"/>
          <w:sz w:val="24"/>
          <w:szCs w:val="24"/>
        </w:rPr>
        <w:t xml:space="preserve">The robots.txt </w:t>
      </w:r>
      <w:r>
        <w:rPr>
          <w:spacing w:val="-1"/>
          <w:sz w:val="24"/>
          <w:szCs w:val="24"/>
        </w:rPr>
        <w:t>file contains permissions on which contents of the website can be accessed and crawled. The figures below show the robots.txt file for craigslist and for Google play store.</w:t>
      </w:r>
    </w:p>
    <w:p w:rsidR="007F0BA3" w:rsidRDefault="007F0BA3" w:rsidP="00D227F6">
      <w:pPr>
        <w:pStyle w:val="ListParagraph"/>
        <w:ind w:left="468"/>
        <w:jc w:val="both"/>
        <w:rPr>
          <w:spacing w:val="-1"/>
          <w:sz w:val="24"/>
          <w:szCs w:val="24"/>
        </w:rPr>
      </w:pPr>
      <w:r>
        <w:rPr>
          <w:noProof/>
        </w:rPr>
        <w:lastRenderedPageBreak/>
        <w:drawing>
          <wp:inline distT="0" distB="0" distL="0" distR="0" wp14:anchorId="27E7CDC2" wp14:editId="1B10F8FB">
            <wp:extent cx="3003550" cy="139419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03550" cy="1394198"/>
                    </a:xfrm>
                    <a:prstGeom prst="rect">
                      <a:avLst/>
                    </a:prstGeom>
                  </pic:spPr>
                </pic:pic>
              </a:graphicData>
            </a:graphic>
          </wp:inline>
        </w:drawing>
      </w:r>
    </w:p>
    <w:p w:rsidR="007F0BA3" w:rsidRPr="007578DA" w:rsidRDefault="007F0BA3" w:rsidP="00D227F6">
      <w:pPr>
        <w:pStyle w:val="ListParagraph"/>
        <w:ind w:left="468"/>
        <w:jc w:val="both"/>
        <w:rPr>
          <w:b/>
          <w:spacing w:val="-1"/>
        </w:rPr>
      </w:pPr>
      <w:r>
        <w:rPr>
          <w:spacing w:val="-1"/>
          <w:sz w:val="24"/>
          <w:szCs w:val="24"/>
        </w:rPr>
        <w:tab/>
      </w:r>
      <w:r w:rsidR="0044322E" w:rsidRPr="007578DA">
        <w:rPr>
          <w:b/>
          <w:spacing w:val="-1"/>
        </w:rPr>
        <w:t>Fig. 5.1</w:t>
      </w:r>
      <w:r w:rsidR="00296EEA" w:rsidRPr="007578DA">
        <w:rPr>
          <w:b/>
          <w:spacing w:val="-1"/>
        </w:rPr>
        <w:t xml:space="preserve"> </w:t>
      </w:r>
      <w:r w:rsidRPr="007578DA">
        <w:rPr>
          <w:b/>
          <w:spacing w:val="-1"/>
        </w:rPr>
        <w:t>Craigslist robots file</w:t>
      </w:r>
    </w:p>
    <w:p w:rsidR="007578DA" w:rsidRDefault="007578DA" w:rsidP="00D227F6">
      <w:pPr>
        <w:pStyle w:val="ListParagraph"/>
        <w:ind w:left="468"/>
        <w:jc w:val="both"/>
        <w:rPr>
          <w:spacing w:val="-1"/>
          <w:sz w:val="24"/>
          <w:szCs w:val="24"/>
        </w:rPr>
      </w:pPr>
    </w:p>
    <w:p w:rsidR="007F0BA3" w:rsidRDefault="007F0BA3" w:rsidP="00D227F6">
      <w:pPr>
        <w:pStyle w:val="ListParagraph"/>
        <w:ind w:left="468"/>
        <w:jc w:val="both"/>
        <w:rPr>
          <w:spacing w:val="-1"/>
          <w:sz w:val="24"/>
          <w:szCs w:val="24"/>
        </w:rPr>
      </w:pPr>
      <w:r>
        <w:rPr>
          <w:noProof/>
        </w:rPr>
        <w:drawing>
          <wp:inline distT="0" distB="0" distL="0" distR="0" wp14:anchorId="343DBEBF" wp14:editId="3FCB73C3">
            <wp:extent cx="2724150" cy="502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24150" cy="5029200"/>
                    </a:xfrm>
                    <a:prstGeom prst="rect">
                      <a:avLst/>
                    </a:prstGeom>
                  </pic:spPr>
                </pic:pic>
              </a:graphicData>
            </a:graphic>
          </wp:inline>
        </w:drawing>
      </w:r>
    </w:p>
    <w:p w:rsidR="007F0BA3" w:rsidRPr="007578DA" w:rsidRDefault="007F0BA3" w:rsidP="00D227F6">
      <w:pPr>
        <w:pStyle w:val="ListParagraph"/>
        <w:ind w:left="468"/>
        <w:jc w:val="both"/>
        <w:rPr>
          <w:b/>
          <w:spacing w:val="-1"/>
        </w:rPr>
      </w:pPr>
      <w:r w:rsidRPr="007578DA">
        <w:rPr>
          <w:b/>
          <w:spacing w:val="-1"/>
        </w:rPr>
        <w:t xml:space="preserve">         </w:t>
      </w:r>
      <w:r w:rsidR="00773FF3" w:rsidRPr="007578DA">
        <w:rPr>
          <w:b/>
          <w:spacing w:val="-1"/>
        </w:rPr>
        <w:t>Fig 5.2</w:t>
      </w:r>
      <w:r w:rsidR="00296EEA" w:rsidRPr="007578DA">
        <w:rPr>
          <w:b/>
          <w:spacing w:val="-1"/>
        </w:rPr>
        <w:t xml:space="preserve">. </w:t>
      </w:r>
      <w:r w:rsidRPr="007578DA">
        <w:rPr>
          <w:b/>
          <w:spacing w:val="-1"/>
        </w:rPr>
        <w:t>Google Play store robots file</w:t>
      </w:r>
    </w:p>
    <w:p w:rsidR="004311A5" w:rsidRDefault="004311A5" w:rsidP="00D227F6">
      <w:pPr>
        <w:pStyle w:val="ListParagraph"/>
        <w:ind w:left="468"/>
        <w:jc w:val="both"/>
        <w:rPr>
          <w:spacing w:val="-1"/>
          <w:sz w:val="22"/>
          <w:szCs w:val="22"/>
        </w:rPr>
      </w:pPr>
    </w:p>
    <w:p w:rsidR="004311A5" w:rsidRPr="00DA5650" w:rsidRDefault="004311A5" w:rsidP="00D227F6">
      <w:pPr>
        <w:pStyle w:val="ListParagraph"/>
        <w:ind w:left="468"/>
        <w:jc w:val="both"/>
        <w:rPr>
          <w:sz w:val="2"/>
          <w:szCs w:val="2"/>
        </w:rPr>
      </w:pPr>
    </w:p>
    <w:p w:rsidR="00DA5650" w:rsidRDefault="007F0BA3" w:rsidP="00D227F6">
      <w:pPr>
        <w:spacing w:before="41" w:line="276" w:lineRule="auto"/>
        <w:ind w:right="415"/>
        <w:jc w:val="both"/>
        <w:rPr>
          <w:spacing w:val="-1"/>
          <w:sz w:val="24"/>
          <w:szCs w:val="24"/>
        </w:rPr>
      </w:pPr>
      <w:r>
        <w:rPr>
          <w:spacing w:val="-1"/>
          <w:sz w:val="24"/>
          <w:szCs w:val="24"/>
        </w:rPr>
        <w:t xml:space="preserve">As seen in the figures above, craigslist doesn’t provide any access to the contents of the website to crawlers whereas Google Play store allows few of its content to be crawled and remaining content is restricted. </w:t>
      </w:r>
    </w:p>
    <w:p w:rsidR="007F0BA3" w:rsidRDefault="007F0BA3" w:rsidP="00D227F6">
      <w:pPr>
        <w:numPr>
          <w:ilvl w:val="0"/>
          <w:numId w:val="8"/>
        </w:numPr>
        <w:spacing w:before="41" w:line="276" w:lineRule="auto"/>
        <w:ind w:right="415"/>
        <w:jc w:val="both"/>
        <w:rPr>
          <w:spacing w:val="-1"/>
          <w:sz w:val="24"/>
          <w:szCs w:val="24"/>
        </w:rPr>
      </w:pPr>
      <w:r w:rsidRPr="007F0BA3">
        <w:rPr>
          <w:spacing w:val="-1"/>
          <w:sz w:val="24"/>
          <w:szCs w:val="24"/>
        </w:rPr>
        <w:lastRenderedPageBreak/>
        <w:t xml:space="preserve">If someone tries to access the restricted content of a website, law suits are made against the crawling organization. </w:t>
      </w:r>
      <w:r>
        <w:rPr>
          <w:spacing w:val="-1"/>
          <w:sz w:val="24"/>
          <w:szCs w:val="24"/>
        </w:rPr>
        <w:t xml:space="preserve">Some of these law suits are; </w:t>
      </w:r>
      <w:r w:rsidR="00926F37" w:rsidRPr="007F0BA3">
        <w:rPr>
          <w:spacing w:val="-1"/>
          <w:sz w:val="24"/>
          <w:szCs w:val="24"/>
        </w:rPr>
        <w:t>Facebook lawsuit against API Harvester</w:t>
      </w:r>
      <w:r w:rsidRPr="007F0BA3">
        <w:rPr>
          <w:spacing w:val="-1"/>
          <w:sz w:val="24"/>
          <w:szCs w:val="24"/>
        </w:rPr>
        <w:t xml:space="preserve">, </w:t>
      </w:r>
      <w:r w:rsidR="00926F37" w:rsidRPr="007F0BA3">
        <w:rPr>
          <w:spacing w:val="-1"/>
          <w:sz w:val="24"/>
          <w:szCs w:val="24"/>
        </w:rPr>
        <w:t>Craigslist sues Pad Mapper that plots apartment listing</w:t>
      </w:r>
      <w:r w:rsidRPr="007F0BA3">
        <w:rPr>
          <w:spacing w:val="-1"/>
          <w:sz w:val="24"/>
          <w:szCs w:val="24"/>
        </w:rPr>
        <w:t xml:space="preserve">s on a map from Craigslist data, </w:t>
      </w:r>
      <w:r w:rsidR="00926F37" w:rsidRPr="007F0BA3">
        <w:rPr>
          <w:spacing w:val="-1"/>
          <w:sz w:val="24"/>
          <w:szCs w:val="24"/>
        </w:rPr>
        <w:t xml:space="preserve">Baidu’s $15 Million Lawsuit </w:t>
      </w:r>
      <w:r w:rsidR="007578DA" w:rsidRPr="007F0BA3">
        <w:rPr>
          <w:spacing w:val="-1"/>
          <w:sz w:val="24"/>
          <w:szCs w:val="24"/>
        </w:rPr>
        <w:t>against</w:t>
      </w:r>
      <w:r w:rsidR="00926F37" w:rsidRPr="007F0BA3">
        <w:rPr>
          <w:spacing w:val="-1"/>
          <w:sz w:val="24"/>
          <w:szCs w:val="24"/>
        </w:rPr>
        <w:t xml:space="preserve"> Qihoo 360.</w:t>
      </w:r>
    </w:p>
    <w:p w:rsidR="007578DA" w:rsidRDefault="007578DA" w:rsidP="007578DA">
      <w:pPr>
        <w:spacing w:before="41" w:line="276" w:lineRule="auto"/>
        <w:ind w:left="720" w:right="415"/>
        <w:jc w:val="both"/>
        <w:rPr>
          <w:spacing w:val="-1"/>
          <w:sz w:val="24"/>
          <w:szCs w:val="24"/>
        </w:rPr>
      </w:pPr>
    </w:p>
    <w:p w:rsidR="007F0BA3" w:rsidRPr="007F0BA3" w:rsidRDefault="007F0BA3" w:rsidP="00D227F6">
      <w:pPr>
        <w:pStyle w:val="ListParagraph"/>
        <w:numPr>
          <w:ilvl w:val="0"/>
          <w:numId w:val="2"/>
        </w:numPr>
        <w:pBdr>
          <w:bottom w:val="single" w:sz="4" w:space="1" w:color="auto"/>
        </w:pBdr>
        <w:spacing w:before="41" w:line="276" w:lineRule="auto"/>
        <w:ind w:right="415"/>
        <w:jc w:val="both"/>
        <w:rPr>
          <w:spacing w:val="-1"/>
          <w:sz w:val="24"/>
          <w:szCs w:val="24"/>
        </w:rPr>
      </w:pPr>
      <w:r>
        <w:rPr>
          <w:b/>
          <w:spacing w:val="-1"/>
          <w:sz w:val="24"/>
          <w:szCs w:val="24"/>
        </w:rPr>
        <w:t>SOLR</w:t>
      </w:r>
      <w:r w:rsidR="00C45E44">
        <w:rPr>
          <w:b/>
          <w:spacing w:val="-1"/>
          <w:sz w:val="24"/>
          <w:szCs w:val="24"/>
        </w:rPr>
        <w:t xml:space="preserve"> AND TIKA</w:t>
      </w:r>
    </w:p>
    <w:p w:rsidR="00E32FD8" w:rsidRDefault="00211910" w:rsidP="00C04B76">
      <w:pPr>
        <w:pStyle w:val="ListParagraph"/>
        <w:spacing w:before="41" w:line="276" w:lineRule="auto"/>
        <w:ind w:left="468" w:right="415"/>
        <w:jc w:val="both"/>
        <w:rPr>
          <w:spacing w:val="-1"/>
          <w:sz w:val="24"/>
          <w:szCs w:val="24"/>
        </w:rPr>
      </w:pPr>
      <w:r>
        <w:rPr>
          <w:spacing w:val="-1"/>
          <w:sz w:val="24"/>
          <w:szCs w:val="24"/>
        </w:rPr>
        <w:t>We have used Apache Solr 5.2.1 to integrate with our crawl database.</w:t>
      </w:r>
      <w:r w:rsidR="001A11B0">
        <w:rPr>
          <w:spacing w:val="-1"/>
          <w:sz w:val="24"/>
          <w:szCs w:val="24"/>
        </w:rPr>
        <w:t xml:space="preserve"> Solr can be used to query our crawl</w:t>
      </w:r>
      <w:r w:rsidR="007578DA">
        <w:rPr>
          <w:spacing w:val="-1"/>
          <w:sz w:val="24"/>
          <w:szCs w:val="24"/>
        </w:rPr>
        <w:t xml:space="preserve"> </w:t>
      </w:r>
      <w:r w:rsidR="001A11B0">
        <w:rPr>
          <w:spacing w:val="-1"/>
          <w:sz w:val="24"/>
          <w:szCs w:val="24"/>
        </w:rPr>
        <w:t>DB database.</w:t>
      </w:r>
      <w:r w:rsidR="005D5921">
        <w:rPr>
          <w:spacing w:val="-1"/>
          <w:sz w:val="24"/>
          <w:szCs w:val="24"/>
        </w:rPr>
        <w:t xml:space="preserve"> </w:t>
      </w:r>
      <w:r w:rsidR="00BC5864">
        <w:rPr>
          <w:spacing w:val="-1"/>
          <w:sz w:val="24"/>
          <w:szCs w:val="24"/>
        </w:rPr>
        <w:t xml:space="preserve">By </w:t>
      </w:r>
      <w:r w:rsidR="000A09FA">
        <w:rPr>
          <w:spacing w:val="-1"/>
          <w:sz w:val="24"/>
          <w:szCs w:val="24"/>
        </w:rPr>
        <w:t>querying, we</w:t>
      </w:r>
      <w:r w:rsidR="005D5921">
        <w:rPr>
          <w:spacing w:val="-1"/>
          <w:sz w:val="24"/>
          <w:szCs w:val="24"/>
        </w:rPr>
        <w:t xml:space="preserve"> have found the number </w:t>
      </w:r>
      <w:r w:rsidR="00D67B61">
        <w:rPr>
          <w:spacing w:val="-1"/>
          <w:sz w:val="24"/>
          <w:szCs w:val="24"/>
        </w:rPr>
        <w:t>of occurrence</w:t>
      </w:r>
      <w:r w:rsidR="000A09FA">
        <w:rPr>
          <w:spacing w:val="-1"/>
          <w:sz w:val="24"/>
          <w:szCs w:val="24"/>
        </w:rPr>
        <w:t xml:space="preserve"> of a particular </w:t>
      </w:r>
      <w:r w:rsidR="00C04B76">
        <w:rPr>
          <w:spacing w:val="-1"/>
          <w:sz w:val="24"/>
          <w:szCs w:val="24"/>
        </w:rPr>
        <w:t>word in our documents.</w:t>
      </w:r>
      <w:r w:rsidR="007578DA">
        <w:rPr>
          <w:spacing w:val="-1"/>
          <w:sz w:val="24"/>
          <w:szCs w:val="24"/>
        </w:rPr>
        <w:t xml:space="preserve"> Nutch Tika is used to parse different file formats like PDF, xlsx, doc/docx, txt, rss, rtf, swf etc. </w:t>
      </w:r>
      <w:r w:rsidR="00745387">
        <w:rPr>
          <w:spacing w:val="-1"/>
          <w:sz w:val="24"/>
          <w:szCs w:val="24"/>
        </w:rPr>
        <w:t xml:space="preserve">Also, Tika generates metadata about the documents which contains different properties of the document like author’s name, number of pages, file size etc. The metadata generated differs with the file type. Apache Tika and Solr are used to crawl, index and search documents. </w:t>
      </w:r>
    </w:p>
    <w:p w:rsidR="00574EF9" w:rsidRPr="001B07A2" w:rsidRDefault="00574EF9" w:rsidP="00C04B76">
      <w:pPr>
        <w:pStyle w:val="ListParagraph"/>
        <w:spacing w:before="41" w:line="276" w:lineRule="auto"/>
        <w:ind w:left="468" w:right="415"/>
        <w:jc w:val="both"/>
        <w:rPr>
          <w:spacing w:val="-1"/>
          <w:sz w:val="10"/>
          <w:szCs w:val="10"/>
        </w:rPr>
      </w:pPr>
    </w:p>
    <w:p w:rsidR="00574EF9" w:rsidRDefault="00574EF9" w:rsidP="00C04B76">
      <w:pPr>
        <w:pStyle w:val="ListParagraph"/>
        <w:spacing w:before="41" w:line="276" w:lineRule="auto"/>
        <w:ind w:left="468" w:right="415"/>
        <w:jc w:val="both"/>
        <w:rPr>
          <w:spacing w:val="-1"/>
          <w:sz w:val="24"/>
          <w:szCs w:val="24"/>
        </w:rPr>
      </w:pPr>
      <w:r w:rsidRPr="00574EF9">
        <w:rPr>
          <w:noProof/>
          <w:spacing w:val="-1"/>
          <w:sz w:val="24"/>
          <w:szCs w:val="24"/>
        </w:rPr>
        <w:drawing>
          <wp:inline distT="0" distB="0" distL="0" distR="0" wp14:anchorId="3E48514B" wp14:editId="31CE0872">
            <wp:extent cx="2641600" cy="1752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2646187" cy="1755643"/>
                    </a:xfrm>
                    <a:prstGeom prst="rect">
                      <a:avLst/>
                    </a:prstGeom>
                  </pic:spPr>
                </pic:pic>
              </a:graphicData>
            </a:graphic>
          </wp:inline>
        </w:drawing>
      </w:r>
    </w:p>
    <w:p w:rsidR="00DC3872" w:rsidRDefault="00DC3872" w:rsidP="00C04B76">
      <w:pPr>
        <w:pStyle w:val="ListParagraph"/>
        <w:spacing w:before="41" w:line="276" w:lineRule="auto"/>
        <w:ind w:left="468" w:right="415"/>
        <w:jc w:val="both"/>
        <w:rPr>
          <w:b/>
          <w:spacing w:val="-1"/>
        </w:rPr>
      </w:pPr>
      <w:r w:rsidRPr="007578DA">
        <w:rPr>
          <w:b/>
          <w:spacing w:val="-1"/>
        </w:rPr>
        <w:t>Fig: 6.1</w:t>
      </w:r>
      <w:r w:rsidR="007578DA">
        <w:rPr>
          <w:b/>
          <w:spacing w:val="-1"/>
        </w:rPr>
        <w:t>.</w:t>
      </w:r>
      <w:r w:rsidRPr="007578DA">
        <w:rPr>
          <w:b/>
          <w:spacing w:val="-1"/>
        </w:rPr>
        <w:t xml:space="preserve"> </w:t>
      </w:r>
      <w:r w:rsidR="007578DA">
        <w:rPr>
          <w:b/>
          <w:spacing w:val="-1"/>
        </w:rPr>
        <w:t>Q</w:t>
      </w:r>
      <w:r w:rsidR="007578DA" w:rsidRPr="007578DA">
        <w:rPr>
          <w:b/>
          <w:spacing w:val="-1"/>
        </w:rPr>
        <w:t>uerying</w:t>
      </w:r>
      <w:r w:rsidRPr="007578DA">
        <w:rPr>
          <w:b/>
          <w:spacing w:val="-1"/>
        </w:rPr>
        <w:t xml:space="preserve"> for the word “google”</w:t>
      </w:r>
      <w:r w:rsidR="001A53B2" w:rsidRPr="007578DA">
        <w:rPr>
          <w:b/>
          <w:spacing w:val="-1"/>
        </w:rPr>
        <w:t xml:space="preserve"> in all our documents using Solr syntax in url</w:t>
      </w:r>
      <w:r w:rsidR="005354BE" w:rsidRPr="007578DA">
        <w:rPr>
          <w:b/>
          <w:spacing w:val="-1"/>
        </w:rPr>
        <w:t>.</w:t>
      </w:r>
    </w:p>
    <w:p w:rsidR="007578DA" w:rsidRDefault="007578DA" w:rsidP="00C04B76">
      <w:pPr>
        <w:pStyle w:val="ListParagraph"/>
        <w:spacing w:before="41" w:line="276" w:lineRule="auto"/>
        <w:ind w:left="468" w:right="415"/>
        <w:jc w:val="both"/>
        <w:rPr>
          <w:b/>
          <w:spacing w:val="-1"/>
        </w:rPr>
      </w:pPr>
    </w:p>
    <w:p w:rsidR="007578DA" w:rsidRDefault="007578DA" w:rsidP="00C04B76">
      <w:pPr>
        <w:pStyle w:val="ListParagraph"/>
        <w:spacing w:before="41" w:line="276" w:lineRule="auto"/>
        <w:ind w:left="468" w:right="415"/>
        <w:jc w:val="both"/>
        <w:rPr>
          <w:b/>
          <w:spacing w:val="-1"/>
        </w:rPr>
      </w:pPr>
    </w:p>
    <w:p w:rsidR="007578DA" w:rsidRPr="007578DA" w:rsidRDefault="007578DA" w:rsidP="00C04B76">
      <w:pPr>
        <w:pStyle w:val="ListParagraph"/>
        <w:spacing w:before="41" w:line="276" w:lineRule="auto"/>
        <w:ind w:left="468" w:right="415"/>
        <w:jc w:val="both"/>
        <w:rPr>
          <w:b/>
          <w:spacing w:val="-1"/>
        </w:rPr>
      </w:pPr>
    </w:p>
    <w:p w:rsidR="00DC3872" w:rsidRDefault="00DC3872" w:rsidP="00C04B76">
      <w:pPr>
        <w:pStyle w:val="ListParagraph"/>
        <w:spacing w:before="41" w:line="276" w:lineRule="auto"/>
        <w:ind w:left="468" w:right="415"/>
        <w:jc w:val="both"/>
        <w:rPr>
          <w:spacing w:val="-1"/>
          <w:sz w:val="24"/>
          <w:szCs w:val="24"/>
        </w:rPr>
      </w:pPr>
      <w:r w:rsidRPr="00DC3872">
        <w:rPr>
          <w:noProof/>
          <w:spacing w:val="-1"/>
          <w:sz w:val="24"/>
          <w:szCs w:val="24"/>
        </w:rPr>
        <w:drawing>
          <wp:inline distT="0" distB="0" distL="0" distR="0" wp14:anchorId="254E71E9" wp14:editId="775F82F3">
            <wp:extent cx="2581275" cy="17335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2584006" cy="1735384"/>
                    </a:xfrm>
                    <a:prstGeom prst="rect">
                      <a:avLst/>
                    </a:prstGeom>
                  </pic:spPr>
                </pic:pic>
              </a:graphicData>
            </a:graphic>
          </wp:inline>
        </w:drawing>
      </w:r>
    </w:p>
    <w:p w:rsidR="00DC3872" w:rsidRPr="007578DA" w:rsidRDefault="007578DA" w:rsidP="00DC3872">
      <w:pPr>
        <w:pStyle w:val="ListParagraph"/>
        <w:spacing w:before="41" w:line="276" w:lineRule="auto"/>
        <w:ind w:left="468" w:right="415"/>
        <w:jc w:val="both"/>
        <w:rPr>
          <w:b/>
          <w:spacing w:val="-1"/>
        </w:rPr>
      </w:pPr>
      <w:r>
        <w:rPr>
          <w:b/>
          <w:spacing w:val="-1"/>
        </w:rPr>
        <w:t xml:space="preserve">Fig </w:t>
      </w:r>
      <w:r w:rsidR="00DC3872" w:rsidRPr="007578DA">
        <w:rPr>
          <w:b/>
          <w:spacing w:val="-1"/>
        </w:rPr>
        <w:t>6.2</w:t>
      </w:r>
      <w:r>
        <w:rPr>
          <w:b/>
          <w:spacing w:val="-1"/>
        </w:rPr>
        <w:t>.</w:t>
      </w:r>
      <w:r w:rsidR="00DC3872" w:rsidRPr="007578DA">
        <w:rPr>
          <w:b/>
          <w:spacing w:val="-1"/>
        </w:rPr>
        <w:t xml:space="preserve"> Querying for the word “google”</w:t>
      </w:r>
      <w:r>
        <w:rPr>
          <w:b/>
          <w:spacing w:val="-1"/>
        </w:rPr>
        <w:t xml:space="preserve"> in all the </w:t>
      </w:r>
      <w:r w:rsidR="00BA1842" w:rsidRPr="007578DA">
        <w:rPr>
          <w:b/>
          <w:spacing w:val="-1"/>
        </w:rPr>
        <w:t>documents using Solr interface.</w:t>
      </w:r>
    </w:p>
    <w:p w:rsidR="00521C97" w:rsidRPr="007578DA" w:rsidRDefault="00521C97" w:rsidP="007578DA">
      <w:pPr>
        <w:spacing w:before="41" w:line="276" w:lineRule="auto"/>
        <w:ind w:right="415"/>
        <w:jc w:val="both"/>
        <w:rPr>
          <w:spacing w:val="-1"/>
          <w:sz w:val="24"/>
          <w:szCs w:val="24"/>
        </w:rPr>
      </w:pPr>
    </w:p>
    <w:p w:rsidR="00C45E44" w:rsidRPr="00C45E44" w:rsidRDefault="00C45E44" w:rsidP="00D227F6">
      <w:pPr>
        <w:pStyle w:val="ListParagraph"/>
        <w:numPr>
          <w:ilvl w:val="0"/>
          <w:numId w:val="2"/>
        </w:numPr>
        <w:pBdr>
          <w:bottom w:val="single" w:sz="4" w:space="1" w:color="auto"/>
        </w:pBdr>
        <w:spacing w:before="41" w:line="276" w:lineRule="auto"/>
        <w:ind w:right="415"/>
        <w:jc w:val="both"/>
        <w:rPr>
          <w:spacing w:val="-1"/>
          <w:sz w:val="24"/>
          <w:szCs w:val="24"/>
        </w:rPr>
      </w:pPr>
      <w:r>
        <w:rPr>
          <w:b/>
          <w:spacing w:val="-1"/>
          <w:sz w:val="24"/>
          <w:szCs w:val="24"/>
        </w:rPr>
        <w:t>EXPERIMENT</w:t>
      </w:r>
    </w:p>
    <w:p w:rsidR="00404014" w:rsidRDefault="00C45E44" w:rsidP="007578DA">
      <w:pPr>
        <w:spacing w:before="41" w:line="276" w:lineRule="auto"/>
        <w:ind w:right="415"/>
        <w:jc w:val="both"/>
        <w:rPr>
          <w:spacing w:val="-1"/>
          <w:sz w:val="24"/>
          <w:szCs w:val="24"/>
        </w:rPr>
      </w:pPr>
      <w:r>
        <w:rPr>
          <w:spacing w:val="-1"/>
          <w:sz w:val="24"/>
          <w:szCs w:val="24"/>
        </w:rPr>
        <w:t>We ran the nutch crawler on Google play Store website for 22 hours and collected 790.07 MB of data which contains 133754 documents. We set the number of cycles to 9 and the topN value is set to 10000</w:t>
      </w:r>
      <w:r w:rsidR="00794F52">
        <w:rPr>
          <w:spacing w:val="-1"/>
          <w:sz w:val="24"/>
          <w:szCs w:val="24"/>
        </w:rPr>
        <w:t xml:space="preserve">.The system configuration for our experimental setup is </w:t>
      </w:r>
      <w:r w:rsidR="00925F56">
        <w:rPr>
          <w:spacing w:val="-1"/>
          <w:sz w:val="24"/>
          <w:szCs w:val="24"/>
        </w:rPr>
        <w:t xml:space="preserve">local system with </w:t>
      </w:r>
      <w:r w:rsidR="00794F52">
        <w:rPr>
          <w:spacing w:val="-1"/>
          <w:sz w:val="24"/>
          <w:szCs w:val="24"/>
        </w:rPr>
        <w:t>– 12GB RAM</w:t>
      </w:r>
      <w:r w:rsidR="002442C2">
        <w:rPr>
          <w:spacing w:val="-1"/>
          <w:sz w:val="24"/>
          <w:szCs w:val="24"/>
        </w:rPr>
        <w:t>, 750GB</w:t>
      </w:r>
      <w:r w:rsidR="007167A9">
        <w:rPr>
          <w:spacing w:val="-1"/>
          <w:sz w:val="24"/>
          <w:szCs w:val="24"/>
        </w:rPr>
        <w:t xml:space="preserve"> HDD, Intel i7 processor.</w:t>
      </w:r>
      <w:r w:rsidR="003C0B41">
        <w:rPr>
          <w:spacing w:val="-1"/>
          <w:sz w:val="24"/>
          <w:szCs w:val="24"/>
        </w:rPr>
        <w:t xml:space="preserve"> We have used Apache Nutch 1.10 version and Solr 5.2.1 version</w:t>
      </w:r>
      <w:r w:rsidR="00DC52AE">
        <w:rPr>
          <w:spacing w:val="-1"/>
          <w:sz w:val="24"/>
          <w:szCs w:val="24"/>
        </w:rPr>
        <w:t>.</w:t>
      </w:r>
    </w:p>
    <w:p w:rsidR="001B07A2" w:rsidRPr="001B07A2" w:rsidRDefault="001B07A2" w:rsidP="007578DA">
      <w:pPr>
        <w:spacing w:before="41" w:line="276" w:lineRule="auto"/>
        <w:ind w:right="415"/>
        <w:jc w:val="both"/>
        <w:rPr>
          <w:spacing w:val="-1"/>
          <w:sz w:val="10"/>
          <w:szCs w:val="10"/>
        </w:rPr>
      </w:pPr>
    </w:p>
    <w:p w:rsidR="00E774C8" w:rsidRPr="007C083E" w:rsidRDefault="00E774C8" w:rsidP="007C083E">
      <w:pPr>
        <w:spacing w:before="41" w:line="276" w:lineRule="auto"/>
        <w:ind w:right="415"/>
        <w:jc w:val="both"/>
        <w:rPr>
          <w:spacing w:val="-1"/>
          <w:sz w:val="24"/>
          <w:szCs w:val="24"/>
        </w:rPr>
      </w:pPr>
      <w:r w:rsidRPr="00E774C8">
        <w:rPr>
          <w:noProof/>
        </w:rPr>
        <w:drawing>
          <wp:inline distT="0" distB="0" distL="0" distR="0" wp14:anchorId="6C9232D7" wp14:editId="3FB54A8E">
            <wp:extent cx="3267075" cy="2390775"/>
            <wp:effectExtent l="0" t="0" r="9525"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3304342" cy="2418046"/>
                    </a:xfrm>
                    <a:prstGeom prst="rect">
                      <a:avLst/>
                    </a:prstGeom>
                  </pic:spPr>
                </pic:pic>
              </a:graphicData>
            </a:graphic>
          </wp:inline>
        </w:drawing>
      </w:r>
    </w:p>
    <w:p w:rsidR="00035E94" w:rsidRDefault="00874ECA" w:rsidP="008D0A92">
      <w:pPr>
        <w:pStyle w:val="ListParagraph"/>
        <w:spacing w:before="41" w:line="276" w:lineRule="auto"/>
        <w:ind w:left="468" w:right="415"/>
        <w:jc w:val="both"/>
        <w:rPr>
          <w:b/>
          <w:spacing w:val="-1"/>
        </w:rPr>
      </w:pPr>
      <w:r w:rsidRPr="007578DA">
        <w:rPr>
          <w:b/>
          <w:spacing w:val="-1"/>
        </w:rPr>
        <w:t>Fig:</w:t>
      </w:r>
      <w:r w:rsidR="007578DA">
        <w:rPr>
          <w:b/>
          <w:spacing w:val="-1"/>
        </w:rPr>
        <w:t xml:space="preserve"> </w:t>
      </w:r>
      <w:r w:rsidRPr="007578DA">
        <w:rPr>
          <w:b/>
          <w:spacing w:val="-1"/>
        </w:rPr>
        <w:t>7.1 Statistics of data crawled</w:t>
      </w:r>
    </w:p>
    <w:p w:rsidR="007578DA" w:rsidRDefault="007578DA" w:rsidP="008D0A92">
      <w:pPr>
        <w:pStyle w:val="ListParagraph"/>
        <w:spacing w:before="41" w:line="276" w:lineRule="auto"/>
        <w:ind w:left="468" w:right="415"/>
        <w:jc w:val="both"/>
        <w:rPr>
          <w:b/>
          <w:spacing w:val="-1"/>
        </w:rPr>
      </w:pPr>
    </w:p>
    <w:p w:rsidR="007578DA" w:rsidRDefault="007578DA" w:rsidP="008D0A92">
      <w:pPr>
        <w:pStyle w:val="ListParagraph"/>
        <w:spacing w:before="41" w:line="276" w:lineRule="auto"/>
        <w:ind w:left="468" w:right="415"/>
        <w:jc w:val="both"/>
        <w:rPr>
          <w:b/>
          <w:spacing w:val="-1"/>
        </w:rPr>
      </w:pPr>
    </w:p>
    <w:p w:rsidR="007578DA" w:rsidRDefault="007578DA" w:rsidP="008D0A92">
      <w:pPr>
        <w:pStyle w:val="ListParagraph"/>
        <w:spacing w:before="41" w:line="276" w:lineRule="auto"/>
        <w:ind w:left="468" w:right="415"/>
        <w:jc w:val="both"/>
        <w:rPr>
          <w:b/>
          <w:spacing w:val="-1"/>
        </w:rPr>
      </w:pPr>
    </w:p>
    <w:p w:rsidR="007578DA" w:rsidRDefault="007578DA" w:rsidP="008D0A92">
      <w:pPr>
        <w:pStyle w:val="ListParagraph"/>
        <w:spacing w:before="41" w:line="276" w:lineRule="auto"/>
        <w:ind w:left="468" w:right="415"/>
        <w:jc w:val="both"/>
        <w:rPr>
          <w:b/>
          <w:spacing w:val="-1"/>
        </w:rPr>
      </w:pPr>
    </w:p>
    <w:p w:rsidR="007578DA" w:rsidRDefault="007578DA" w:rsidP="008D0A92">
      <w:pPr>
        <w:pStyle w:val="ListParagraph"/>
        <w:spacing w:before="41" w:line="276" w:lineRule="auto"/>
        <w:ind w:left="468" w:right="415"/>
        <w:jc w:val="both"/>
        <w:rPr>
          <w:b/>
          <w:spacing w:val="-1"/>
        </w:rPr>
      </w:pPr>
    </w:p>
    <w:p w:rsidR="007578DA" w:rsidRPr="007578DA" w:rsidRDefault="007578DA" w:rsidP="008D0A92">
      <w:pPr>
        <w:pStyle w:val="ListParagraph"/>
        <w:spacing w:before="41" w:line="276" w:lineRule="auto"/>
        <w:ind w:left="468" w:right="415"/>
        <w:jc w:val="both"/>
        <w:rPr>
          <w:b/>
          <w:spacing w:val="-1"/>
        </w:rPr>
      </w:pPr>
    </w:p>
    <w:p w:rsidR="00C45E44" w:rsidRPr="00C45E44" w:rsidRDefault="00C45E44" w:rsidP="00D227F6">
      <w:pPr>
        <w:pStyle w:val="ListParagraph"/>
        <w:numPr>
          <w:ilvl w:val="0"/>
          <w:numId w:val="2"/>
        </w:numPr>
        <w:pBdr>
          <w:bottom w:val="single" w:sz="4" w:space="1" w:color="auto"/>
        </w:pBdr>
        <w:spacing w:before="41" w:line="276" w:lineRule="auto"/>
        <w:ind w:right="415"/>
        <w:jc w:val="both"/>
        <w:rPr>
          <w:spacing w:val="-1"/>
          <w:sz w:val="24"/>
          <w:szCs w:val="24"/>
        </w:rPr>
      </w:pPr>
      <w:r>
        <w:rPr>
          <w:b/>
          <w:spacing w:val="-1"/>
          <w:sz w:val="24"/>
          <w:szCs w:val="24"/>
        </w:rPr>
        <w:t>STATISTICS</w:t>
      </w:r>
    </w:p>
    <w:p w:rsidR="00C45E44" w:rsidRDefault="00C45E44" w:rsidP="00D227F6">
      <w:pPr>
        <w:spacing w:before="41" w:line="276" w:lineRule="auto"/>
        <w:ind w:left="468" w:right="415"/>
        <w:jc w:val="both"/>
        <w:rPr>
          <w:spacing w:val="-1"/>
          <w:sz w:val="24"/>
          <w:szCs w:val="24"/>
        </w:rPr>
      </w:pPr>
      <w:r>
        <w:rPr>
          <w:spacing w:val="-1"/>
          <w:sz w:val="24"/>
          <w:szCs w:val="24"/>
        </w:rPr>
        <w:t>The below figure shows the URL stats of the crawl performed.</w:t>
      </w:r>
    </w:p>
    <w:p w:rsidR="001B07A2" w:rsidRPr="001B07A2" w:rsidRDefault="001B07A2" w:rsidP="00D227F6">
      <w:pPr>
        <w:spacing w:before="41" w:line="276" w:lineRule="auto"/>
        <w:ind w:left="468" w:right="415"/>
        <w:jc w:val="both"/>
        <w:rPr>
          <w:spacing w:val="-1"/>
          <w:sz w:val="4"/>
          <w:szCs w:val="4"/>
        </w:rPr>
      </w:pPr>
    </w:p>
    <w:p w:rsidR="00C45E44" w:rsidRDefault="00C45E44" w:rsidP="007C083E">
      <w:pPr>
        <w:spacing w:before="41" w:line="276" w:lineRule="auto"/>
        <w:ind w:right="415"/>
        <w:jc w:val="both"/>
        <w:rPr>
          <w:spacing w:val="-1"/>
          <w:sz w:val="24"/>
          <w:szCs w:val="24"/>
        </w:rPr>
      </w:pPr>
      <w:r w:rsidRPr="00C45E44">
        <w:rPr>
          <w:noProof/>
          <w:spacing w:val="-1"/>
          <w:sz w:val="24"/>
          <w:szCs w:val="24"/>
        </w:rPr>
        <w:drawing>
          <wp:inline distT="0" distB="0" distL="0" distR="0" wp14:anchorId="55FC066B" wp14:editId="408F1DE6">
            <wp:extent cx="3003550" cy="2973723"/>
            <wp:effectExtent l="0" t="0" r="635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stretch>
                      <a:fillRect/>
                    </a:stretch>
                  </pic:blipFill>
                  <pic:spPr>
                    <a:xfrm>
                      <a:off x="0" y="0"/>
                      <a:ext cx="3003550" cy="2973723"/>
                    </a:xfrm>
                    <a:prstGeom prst="rect">
                      <a:avLst/>
                    </a:prstGeom>
                  </pic:spPr>
                </pic:pic>
              </a:graphicData>
            </a:graphic>
          </wp:inline>
        </w:drawing>
      </w:r>
    </w:p>
    <w:p w:rsidR="00AB47E4" w:rsidRDefault="00AB47E4" w:rsidP="00745387">
      <w:pPr>
        <w:ind w:firstLine="468"/>
        <w:jc w:val="both"/>
        <w:rPr>
          <w:b/>
        </w:rPr>
      </w:pPr>
      <w:r w:rsidRPr="00745387">
        <w:rPr>
          <w:b/>
        </w:rPr>
        <w:t>Fig</w:t>
      </w:r>
      <w:r w:rsidR="00B947C4" w:rsidRPr="00745387">
        <w:rPr>
          <w:b/>
        </w:rPr>
        <w:t>: 8.1</w:t>
      </w:r>
      <w:r w:rsidRPr="00745387">
        <w:rPr>
          <w:b/>
        </w:rPr>
        <w:t xml:space="preserve"> Overview of CrawlDB statistics</w:t>
      </w:r>
    </w:p>
    <w:p w:rsidR="00745387" w:rsidRPr="00745387" w:rsidRDefault="00745387" w:rsidP="00745387">
      <w:pPr>
        <w:ind w:firstLine="468"/>
        <w:jc w:val="both"/>
        <w:rPr>
          <w:b/>
          <w:sz w:val="24"/>
        </w:rPr>
      </w:pPr>
    </w:p>
    <w:p w:rsidR="00C45E44" w:rsidRDefault="00C45E44" w:rsidP="00745387">
      <w:pPr>
        <w:jc w:val="both"/>
        <w:rPr>
          <w:spacing w:val="-1"/>
          <w:sz w:val="24"/>
          <w:szCs w:val="24"/>
        </w:rPr>
      </w:pPr>
      <w:r w:rsidRPr="00745387">
        <w:rPr>
          <w:spacing w:val="-1"/>
          <w:sz w:val="24"/>
          <w:szCs w:val="24"/>
        </w:rPr>
        <w:t xml:space="preserve">As seen in the figure, the total number of urls fetched is 1207949 out of which only 140503 </w:t>
      </w:r>
      <w:r w:rsidR="00B947C4" w:rsidRPr="00745387">
        <w:rPr>
          <w:spacing w:val="-1"/>
          <w:sz w:val="24"/>
          <w:szCs w:val="24"/>
        </w:rPr>
        <w:t>URL’s</w:t>
      </w:r>
      <w:r w:rsidRPr="00745387">
        <w:rPr>
          <w:spacing w:val="-1"/>
          <w:sz w:val="24"/>
          <w:szCs w:val="24"/>
        </w:rPr>
        <w:t xml:space="preserve"> are actually fetched. This is because in each cycle only the topN i.e. 10000 url’s go into the next cycle and all the remaining url’s even though are fetched doesn’t go to the next cycle and hence come under db_unfetched url’s. The other reason for this can also be the filters and the unavailability of the </w:t>
      </w:r>
      <w:r w:rsidR="00B947C4" w:rsidRPr="00745387">
        <w:rPr>
          <w:spacing w:val="-1"/>
          <w:sz w:val="24"/>
          <w:szCs w:val="24"/>
        </w:rPr>
        <w:t>URL</w:t>
      </w:r>
      <w:r w:rsidRPr="00745387">
        <w:rPr>
          <w:spacing w:val="-1"/>
          <w:sz w:val="24"/>
          <w:szCs w:val="24"/>
        </w:rPr>
        <w:t xml:space="preserve"> temporarily. Db_gone represents the number of urls that have a page not found error or a permanent error. Db_redir_temp is the number of urls that are temporarily redirected to another url before loading the actual url. Db_redir_perm represents the number of urls that are permanently redirected to a different url. </w:t>
      </w:r>
      <w:r w:rsidR="00ED0A71" w:rsidRPr="00745387">
        <w:rPr>
          <w:spacing w:val="-1"/>
          <w:sz w:val="24"/>
          <w:szCs w:val="24"/>
        </w:rPr>
        <w:t>D</w:t>
      </w:r>
      <w:r w:rsidRPr="00745387">
        <w:rPr>
          <w:spacing w:val="-1"/>
          <w:sz w:val="24"/>
          <w:szCs w:val="24"/>
        </w:rPr>
        <w:t>b</w:t>
      </w:r>
      <w:r w:rsidR="00ED0A71" w:rsidRPr="00745387">
        <w:rPr>
          <w:spacing w:val="-1"/>
          <w:sz w:val="24"/>
          <w:szCs w:val="24"/>
        </w:rPr>
        <w:t xml:space="preserve">_duplicate represents the number of url that are repeated in the cycle and have duplicates </w:t>
      </w:r>
      <w:r w:rsidR="007C083E" w:rsidRPr="00745387">
        <w:rPr>
          <w:spacing w:val="-1"/>
          <w:sz w:val="24"/>
          <w:szCs w:val="24"/>
        </w:rPr>
        <w:t>presented</w:t>
      </w:r>
      <w:r w:rsidR="00ED0A71" w:rsidRPr="00745387">
        <w:rPr>
          <w:spacing w:val="-1"/>
          <w:sz w:val="24"/>
          <w:szCs w:val="24"/>
        </w:rPr>
        <w:t xml:space="preserve"> in the seed list.</w:t>
      </w:r>
    </w:p>
    <w:p w:rsidR="00A26C2C" w:rsidRDefault="00ED0A71" w:rsidP="00745387">
      <w:pPr>
        <w:jc w:val="both"/>
        <w:rPr>
          <w:spacing w:val="-1"/>
          <w:sz w:val="24"/>
          <w:szCs w:val="24"/>
        </w:rPr>
      </w:pPr>
      <w:r w:rsidRPr="00745387">
        <w:rPr>
          <w:spacing w:val="-1"/>
          <w:sz w:val="24"/>
          <w:szCs w:val="24"/>
        </w:rPr>
        <w:t>Every url is given a page rank to know the importance of the url over the web. This is done using OPIC calculation</w:t>
      </w:r>
      <w:r w:rsidR="00A10E44" w:rsidRPr="00745387">
        <w:rPr>
          <w:spacing w:val="-1"/>
          <w:sz w:val="24"/>
          <w:szCs w:val="24"/>
        </w:rPr>
        <w:t xml:space="preserve"> </w:t>
      </w:r>
      <w:r w:rsidRPr="00745387">
        <w:rPr>
          <w:spacing w:val="-1"/>
          <w:sz w:val="24"/>
          <w:szCs w:val="24"/>
        </w:rPr>
        <w:t>by considering the inlinks and outlinks as 1. In our</w:t>
      </w:r>
      <w:r>
        <w:rPr>
          <w:spacing w:val="-1"/>
          <w:sz w:val="24"/>
          <w:szCs w:val="24"/>
        </w:rPr>
        <w:t xml:space="preserve"> experiment, we </w:t>
      </w:r>
      <w:r>
        <w:rPr>
          <w:spacing w:val="-1"/>
          <w:sz w:val="24"/>
          <w:szCs w:val="24"/>
        </w:rPr>
        <w:lastRenderedPageBreak/>
        <w:t xml:space="preserve">have found that </w:t>
      </w:r>
      <w:hyperlink r:id="rId21" w:history="1">
        <w:r w:rsidRPr="00745387">
          <w:rPr>
            <w:spacing w:val="-1"/>
            <w:sz w:val="24"/>
            <w:szCs w:val="24"/>
          </w:rPr>
          <w:t>http</w:t>
        </w:r>
      </w:hyperlink>
      <w:hyperlink r:id="rId22" w:history="1">
        <w:r w:rsidR="00B947C4" w:rsidRPr="00745387">
          <w:rPr>
            <w:spacing w:val="-1"/>
            <w:sz w:val="24"/>
            <w:szCs w:val="24"/>
          </w:rPr>
          <w:t>: /</w:t>
        </w:r>
        <w:r w:rsidRPr="00745387">
          <w:rPr>
            <w:spacing w:val="-1"/>
            <w:sz w:val="24"/>
            <w:szCs w:val="24"/>
          </w:rPr>
          <w:t>/gmpg.org/xfn/11</w:t>
        </w:r>
      </w:hyperlink>
      <w:r>
        <w:rPr>
          <w:spacing w:val="-1"/>
          <w:sz w:val="24"/>
          <w:szCs w:val="24"/>
        </w:rPr>
        <w:t xml:space="preserve"> has the highest score of 6.2030</w:t>
      </w:r>
      <w:r w:rsidR="00A26C2C">
        <w:rPr>
          <w:spacing w:val="-1"/>
          <w:sz w:val="24"/>
          <w:szCs w:val="24"/>
        </w:rPr>
        <w:t>19.</w:t>
      </w:r>
    </w:p>
    <w:p w:rsidR="007C083E" w:rsidRPr="001B07A2" w:rsidRDefault="007C083E" w:rsidP="00745387">
      <w:pPr>
        <w:jc w:val="both"/>
        <w:rPr>
          <w:spacing w:val="-1"/>
          <w:sz w:val="10"/>
          <w:szCs w:val="10"/>
        </w:rPr>
      </w:pPr>
    </w:p>
    <w:p w:rsidR="00775845" w:rsidRDefault="00775845" w:rsidP="007C083E">
      <w:pPr>
        <w:spacing w:before="41" w:line="276" w:lineRule="auto"/>
        <w:ind w:right="415"/>
        <w:jc w:val="both"/>
        <w:rPr>
          <w:spacing w:val="-1"/>
          <w:sz w:val="24"/>
          <w:szCs w:val="24"/>
        </w:rPr>
      </w:pPr>
      <w:r>
        <w:rPr>
          <w:noProof/>
        </w:rPr>
        <w:drawing>
          <wp:inline distT="0" distB="0" distL="0" distR="0" wp14:anchorId="4A0A2B17" wp14:editId="0323E79A">
            <wp:extent cx="2924175" cy="20189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7062" cy="2027879"/>
                    </a:xfrm>
                    <a:prstGeom prst="rect">
                      <a:avLst/>
                    </a:prstGeom>
                  </pic:spPr>
                </pic:pic>
              </a:graphicData>
            </a:graphic>
          </wp:inline>
        </w:drawing>
      </w:r>
    </w:p>
    <w:p w:rsidR="003A4913" w:rsidRDefault="007C083E" w:rsidP="007C083E">
      <w:pPr>
        <w:spacing w:before="41" w:line="276" w:lineRule="auto"/>
        <w:ind w:right="415"/>
        <w:jc w:val="both"/>
        <w:rPr>
          <w:b/>
          <w:spacing w:val="-1"/>
        </w:rPr>
      </w:pPr>
      <w:r>
        <w:rPr>
          <w:b/>
          <w:spacing w:val="-1"/>
        </w:rPr>
        <w:t xml:space="preserve">  </w:t>
      </w:r>
      <w:r w:rsidR="003A4913" w:rsidRPr="00745387">
        <w:rPr>
          <w:b/>
          <w:spacing w:val="-1"/>
        </w:rPr>
        <w:t>Fig: 8.2. List of URL’s with scores in sorted order</w:t>
      </w:r>
    </w:p>
    <w:p w:rsidR="007C083E" w:rsidRPr="00745387" w:rsidRDefault="007C083E" w:rsidP="007C083E">
      <w:pPr>
        <w:spacing w:before="41" w:line="276" w:lineRule="auto"/>
        <w:ind w:right="415"/>
        <w:jc w:val="both"/>
        <w:rPr>
          <w:b/>
          <w:spacing w:val="-1"/>
        </w:rPr>
      </w:pPr>
    </w:p>
    <w:p w:rsidR="00987B37" w:rsidRDefault="00987B37" w:rsidP="00745387">
      <w:pPr>
        <w:spacing w:before="41" w:line="276" w:lineRule="auto"/>
        <w:ind w:right="415"/>
        <w:jc w:val="both"/>
        <w:rPr>
          <w:spacing w:val="-1"/>
          <w:sz w:val="24"/>
          <w:szCs w:val="24"/>
        </w:rPr>
      </w:pPr>
      <w:r>
        <w:rPr>
          <w:spacing w:val="-1"/>
          <w:sz w:val="24"/>
          <w:szCs w:val="24"/>
        </w:rPr>
        <w:t>We have</w:t>
      </w:r>
      <w:r w:rsidR="00DA0003">
        <w:rPr>
          <w:spacing w:val="-1"/>
          <w:sz w:val="24"/>
          <w:szCs w:val="24"/>
        </w:rPr>
        <w:t xml:space="preserve"> enable</w:t>
      </w:r>
      <w:r w:rsidR="002703B2">
        <w:rPr>
          <w:spacing w:val="-1"/>
          <w:sz w:val="24"/>
          <w:szCs w:val="24"/>
        </w:rPr>
        <w:t>d</w:t>
      </w:r>
      <w:r w:rsidR="00DA0003">
        <w:rPr>
          <w:spacing w:val="-1"/>
          <w:sz w:val="24"/>
          <w:szCs w:val="24"/>
        </w:rPr>
        <w:t xml:space="preserve"> T</w:t>
      </w:r>
      <w:r>
        <w:rPr>
          <w:spacing w:val="-1"/>
          <w:sz w:val="24"/>
          <w:szCs w:val="24"/>
        </w:rPr>
        <w:t>ika plugin in nutch-site.xml.</w:t>
      </w:r>
      <w:r w:rsidR="00DA0003">
        <w:rPr>
          <w:spacing w:val="-1"/>
          <w:sz w:val="24"/>
          <w:szCs w:val="24"/>
        </w:rPr>
        <w:t xml:space="preserve"> </w:t>
      </w:r>
      <w:r>
        <w:rPr>
          <w:spacing w:val="-1"/>
          <w:sz w:val="24"/>
          <w:szCs w:val="24"/>
        </w:rPr>
        <w:t>This plugin helps to parse all documents with the following extension .pdf,.xlsx,.doc/docx,</w:t>
      </w:r>
      <w:r w:rsidR="00330905">
        <w:rPr>
          <w:spacing w:val="-1"/>
          <w:sz w:val="24"/>
          <w:szCs w:val="24"/>
        </w:rPr>
        <w:t xml:space="preserve"> </w:t>
      </w:r>
      <w:r>
        <w:rPr>
          <w:spacing w:val="-1"/>
          <w:sz w:val="24"/>
          <w:szCs w:val="24"/>
        </w:rPr>
        <w:t>rss,</w:t>
      </w:r>
      <w:r w:rsidR="00330905">
        <w:rPr>
          <w:spacing w:val="-1"/>
          <w:sz w:val="24"/>
          <w:szCs w:val="24"/>
        </w:rPr>
        <w:t xml:space="preserve"> </w:t>
      </w:r>
      <w:r w:rsidR="00FC517D">
        <w:rPr>
          <w:spacing w:val="-1"/>
          <w:sz w:val="24"/>
          <w:szCs w:val="24"/>
        </w:rPr>
        <w:t>and rtf</w:t>
      </w:r>
      <w:r w:rsidR="00330905">
        <w:rPr>
          <w:spacing w:val="-1"/>
          <w:sz w:val="24"/>
          <w:szCs w:val="24"/>
        </w:rPr>
        <w:t xml:space="preserve">. From all the parsed all </w:t>
      </w:r>
      <w:r w:rsidR="00FC517D">
        <w:rPr>
          <w:spacing w:val="-1"/>
          <w:sz w:val="24"/>
          <w:szCs w:val="24"/>
        </w:rPr>
        <w:t>URL</w:t>
      </w:r>
      <w:r w:rsidR="00330905">
        <w:rPr>
          <w:spacing w:val="-1"/>
          <w:sz w:val="24"/>
          <w:szCs w:val="24"/>
        </w:rPr>
        <w:t xml:space="preserve"> links in Linkdb</w:t>
      </w:r>
      <w:r w:rsidR="00871A4B">
        <w:rPr>
          <w:spacing w:val="-1"/>
          <w:sz w:val="24"/>
          <w:szCs w:val="24"/>
        </w:rPr>
        <w:t xml:space="preserve"> using Figure 8.3</w:t>
      </w:r>
      <w:r w:rsidR="00FC517D">
        <w:rPr>
          <w:spacing w:val="-1"/>
          <w:sz w:val="24"/>
          <w:szCs w:val="24"/>
        </w:rPr>
        <w:t>,</w:t>
      </w:r>
      <w:r w:rsidR="00330905">
        <w:rPr>
          <w:spacing w:val="-1"/>
          <w:sz w:val="24"/>
          <w:szCs w:val="24"/>
        </w:rPr>
        <w:t xml:space="preserve"> we found that files with .html we parsed maximum times accounting 90% of all </w:t>
      </w:r>
      <w:r w:rsidR="00FC517D">
        <w:rPr>
          <w:spacing w:val="-1"/>
          <w:sz w:val="24"/>
          <w:szCs w:val="24"/>
        </w:rPr>
        <w:t>URL’s</w:t>
      </w:r>
      <w:r w:rsidR="00330905">
        <w:rPr>
          <w:spacing w:val="-1"/>
          <w:sz w:val="24"/>
          <w:szCs w:val="24"/>
        </w:rPr>
        <w:t xml:space="preserve"> </w:t>
      </w:r>
      <w:r w:rsidR="00FC517D">
        <w:rPr>
          <w:spacing w:val="-1"/>
          <w:sz w:val="24"/>
          <w:szCs w:val="24"/>
        </w:rPr>
        <w:t xml:space="preserve">parsed. There are 6290 </w:t>
      </w:r>
      <w:r w:rsidR="00EC582C">
        <w:rPr>
          <w:spacing w:val="-1"/>
          <w:sz w:val="24"/>
          <w:szCs w:val="24"/>
        </w:rPr>
        <w:t>.</w:t>
      </w:r>
      <w:r w:rsidR="00FC517D">
        <w:rPr>
          <w:spacing w:val="-1"/>
          <w:sz w:val="24"/>
          <w:szCs w:val="24"/>
        </w:rPr>
        <w:t xml:space="preserve">pdf, 522 </w:t>
      </w:r>
      <w:r w:rsidR="00EC582C">
        <w:rPr>
          <w:spacing w:val="-1"/>
          <w:sz w:val="24"/>
          <w:szCs w:val="24"/>
        </w:rPr>
        <w:t>.rss URL’s</w:t>
      </w:r>
      <w:r w:rsidR="00FC517D">
        <w:rPr>
          <w:spacing w:val="-1"/>
          <w:sz w:val="24"/>
          <w:szCs w:val="24"/>
        </w:rPr>
        <w:t xml:space="preserve"> that were parsed.</w:t>
      </w:r>
    </w:p>
    <w:p w:rsidR="007C083E" w:rsidRPr="001B07A2" w:rsidRDefault="007C083E" w:rsidP="00745387">
      <w:pPr>
        <w:spacing w:before="41" w:line="276" w:lineRule="auto"/>
        <w:ind w:right="415"/>
        <w:jc w:val="both"/>
        <w:rPr>
          <w:spacing w:val="-1"/>
          <w:sz w:val="10"/>
          <w:szCs w:val="10"/>
        </w:rPr>
      </w:pPr>
    </w:p>
    <w:p w:rsidR="003A4913" w:rsidRDefault="00BA07C9" w:rsidP="00987B37">
      <w:pPr>
        <w:spacing w:before="41" w:line="276" w:lineRule="auto"/>
        <w:ind w:right="415"/>
        <w:jc w:val="both"/>
        <w:rPr>
          <w:b/>
          <w:noProof/>
        </w:rPr>
      </w:pPr>
      <w:r w:rsidRPr="007C083E">
        <w:rPr>
          <w:b/>
          <w:noProof/>
        </w:rPr>
        <w:drawing>
          <wp:inline distT="0" distB="0" distL="0" distR="0" wp14:anchorId="0F611CDD" wp14:editId="1B9CF512">
            <wp:extent cx="2868421" cy="19335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462" cy="1941692"/>
                    </a:xfrm>
                    <a:prstGeom prst="rect">
                      <a:avLst/>
                    </a:prstGeom>
                  </pic:spPr>
                </pic:pic>
              </a:graphicData>
            </a:graphic>
          </wp:inline>
        </w:drawing>
      </w:r>
      <w:r w:rsidRPr="007C083E">
        <w:rPr>
          <w:b/>
          <w:noProof/>
        </w:rPr>
        <w:t xml:space="preserve"> </w:t>
      </w:r>
      <w:r w:rsidR="007C083E">
        <w:rPr>
          <w:b/>
          <w:noProof/>
        </w:rPr>
        <w:t xml:space="preserve">   </w:t>
      </w:r>
      <w:r w:rsidR="00662F3B" w:rsidRPr="007C083E">
        <w:rPr>
          <w:b/>
          <w:noProof/>
        </w:rPr>
        <w:t>Fig: 8.3. Distibution of Documents in LinkDB</w:t>
      </w:r>
    </w:p>
    <w:p w:rsidR="007C083E" w:rsidRPr="007C083E" w:rsidRDefault="007C083E" w:rsidP="00987B37">
      <w:pPr>
        <w:spacing w:before="41" w:line="276" w:lineRule="auto"/>
        <w:ind w:right="415"/>
        <w:jc w:val="both"/>
        <w:rPr>
          <w:b/>
          <w:noProof/>
        </w:rPr>
      </w:pPr>
    </w:p>
    <w:p w:rsidR="00D61C53" w:rsidRDefault="00D61C53" w:rsidP="00987B37">
      <w:pPr>
        <w:spacing w:before="41" w:line="276" w:lineRule="auto"/>
        <w:ind w:right="415"/>
        <w:jc w:val="both"/>
        <w:rPr>
          <w:spacing w:val="-1"/>
          <w:sz w:val="24"/>
          <w:szCs w:val="24"/>
        </w:rPr>
      </w:pPr>
      <w:r w:rsidRPr="00745387">
        <w:rPr>
          <w:spacing w:val="-1"/>
          <w:sz w:val="24"/>
          <w:szCs w:val="24"/>
        </w:rPr>
        <w:t>We have analyzed the distribution of domains among the URL’s that have been collected in Link</w:t>
      </w:r>
      <w:r w:rsidR="007C083E">
        <w:rPr>
          <w:spacing w:val="-1"/>
          <w:sz w:val="24"/>
          <w:szCs w:val="24"/>
        </w:rPr>
        <w:t xml:space="preserve"> </w:t>
      </w:r>
      <w:r w:rsidRPr="00745387">
        <w:rPr>
          <w:spacing w:val="-1"/>
          <w:sz w:val="24"/>
          <w:szCs w:val="24"/>
        </w:rPr>
        <w:t>DB.</w:t>
      </w:r>
      <w:r w:rsidR="007C083E">
        <w:rPr>
          <w:spacing w:val="-1"/>
          <w:sz w:val="24"/>
          <w:szCs w:val="24"/>
        </w:rPr>
        <w:t xml:space="preserve"> </w:t>
      </w:r>
      <w:r w:rsidR="00064431" w:rsidRPr="00745387">
        <w:rPr>
          <w:spacing w:val="-1"/>
          <w:sz w:val="24"/>
          <w:szCs w:val="24"/>
        </w:rPr>
        <w:t>As observed in Figure 8.4,</w:t>
      </w:r>
      <w:r w:rsidR="007C083E">
        <w:rPr>
          <w:spacing w:val="-1"/>
          <w:sz w:val="24"/>
          <w:szCs w:val="24"/>
        </w:rPr>
        <w:t xml:space="preserve"> </w:t>
      </w:r>
      <w:r w:rsidR="00064431" w:rsidRPr="00745387">
        <w:rPr>
          <w:spacing w:val="-1"/>
          <w:sz w:val="24"/>
          <w:szCs w:val="24"/>
        </w:rPr>
        <w:t>w</w:t>
      </w:r>
      <w:r w:rsidR="00893044" w:rsidRPr="00745387">
        <w:rPr>
          <w:spacing w:val="-1"/>
          <w:sz w:val="24"/>
          <w:szCs w:val="24"/>
        </w:rPr>
        <w:t>e have found that most of the URL’</w:t>
      </w:r>
      <w:r w:rsidR="00FC3AFA" w:rsidRPr="00745387">
        <w:rPr>
          <w:spacing w:val="-1"/>
          <w:sz w:val="24"/>
          <w:szCs w:val="24"/>
        </w:rPr>
        <w:t xml:space="preserve">s belonged to .com domain followed by .org </w:t>
      </w:r>
      <w:r w:rsidR="00FC3AFA" w:rsidRPr="00745387">
        <w:rPr>
          <w:spacing w:val="-1"/>
          <w:sz w:val="24"/>
          <w:szCs w:val="24"/>
        </w:rPr>
        <w:lastRenderedPageBreak/>
        <w:t>and then .gov</w:t>
      </w:r>
      <w:r w:rsidR="0067597F" w:rsidRPr="00745387">
        <w:rPr>
          <w:spacing w:val="-1"/>
          <w:sz w:val="24"/>
          <w:szCs w:val="24"/>
        </w:rPr>
        <w:t xml:space="preserve"> from the URL list generated from our seedlist.</w:t>
      </w:r>
    </w:p>
    <w:p w:rsidR="007C083E" w:rsidRPr="001B07A2" w:rsidRDefault="007C083E" w:rsidP="00987B37">
      <w:pPr>
        <w:spacing w:before="41" w:line="276" w:lineRule="auto"/>
        <w:ind w:right="415"/>
        <w:jc w:val="both"/>
        <w:rPr>
          <w:spacing w:val="-1"/>
          <w:sz w:val="10"/>
          <w:szCs w:val="10"/>
        </w:rPr>
      </w:pPr>
    </w:p>
    <w:p w:rsidR="00EE02B9" w:rsidRDefault="00593BF5" w:rsidP="00987B37">
      <w:pPr>
        <w:spacing w:before="41" w:line="276" w:lineRule="auto"/>
        <w:ind w:right="415"/>
        <w:jc w:val="both"/>
        <w:rPr>
          <w:noProof/>
        </w:rPr>
      </w:pPr>
      <w:r>
        <w:rPr>
          <w:noProof/>
        </w:rPr>
        <w:drawing>
          <wp:inline distT="0" distB="0" distL="0" distR="0" wp14:anchorId="7727807A" wp14:editId="4178AF32">
            <wp:extent cx="2936875" cy="17602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336" cy="1769474"/>
                    </a:xfrm>
                    <a:prstGeom prst="rect">
                      <a:avLst/>
                    </a:prstGeom>
                  </pic:spPr>
                </pic:pic>
              </a:graphicData>
            </a:graphic>
          </wp:inline>
        </w:drawing>
      </w:r>
    </w:p>
    <w:p w:rsidR="00FC3AFA" w:rsidRDefault="007C083E" w:rsidP="00987B37">
      <w:pPr>
        <w:spacing w:before="41" w:line="276" w:lineRule="auto"/>
        <w:ind w:right="415"/>
        <w:jc w:val="both"/>
        <w:rPr>
          <w:b/>
          <w:noProof/>
        </w:rPr>
      </w:pPr>
      <w:r>
        <w:rPr>
          <w:b/>
          <w:noProof/>
        </w:rPr>
        <w:t xml:space="preserve">  </w:t>
      </w:r>
      <w:r w:rsidR="00EE02B9" w:rsidRPr="007C083E">
        <w:rPr>
          <w:b/>
          <w:noProof/>
        </w:rPr>
        <w:t>Fig: 8.</w:t>
      </w:r>
      <w:r w:rsidR="002B2768" w:rsidRPr="007C083E">
        <w:rPr>
          <w:b/>
          <w:noProof/>
        </w:rPr>
        <w:t>4</w:t>
      </w:r>
      <w:r w:rsidR="00EE02B9" w:rsidRPr="007C083E">
        <w:rPr>
          <w:b/>
          <w:noProof/>
        </w:rPr>
        <w:t>. Distibution of Domain’s among URL list</w:t>
      </w:r>
    </w:p>
    <w:p w:rsidR="007C083E" w:rsidRPr="007C083E" w:rsidRDefault="007C083E" w:rsidP="00987B37">
      <w:pPr>
        <w:spacing w:before="41" w:line="276" w:lineRule="auto"/>
        <w:ind w:right="415"/>
        <w:jc w:val="both"/>
        <w:rPr>
          <w:b/>
          <w:noProof/>
        </w:rPr>
      </w:pPr>
    </w:p>
    <w:p w:rsidR="001B07A2" w:rsidRDefault="00071A6D" w:rsidP="00745387">
      <w:pPr>
        <w:jc w:val="both"/>
        <w:rPr>
          <w:spacing w:val="-1"/>
          <w:sz w:val="24"/>
          <w:szCs w:val="24"/>
        </w:rPr>
      </w:pPr>
      <w:r w:rsidRPr="00745387">
        <w:rPr>
          <w:spacing w:val="-1"/>
          <w:sz w:val="24"/>
          <w:szCs w:val="24"/>
        </w:rPr>
        <w:t xml:space="preserve">Continuing with our analysis,we wanted to </w:t>
      </w:r>
      <w:r w:rsidR="00EC1BCC" w:rsidRPr="00745387">
        <w:rPr>
          <w:spacing w:val="-1"/>
          <w:sz w:val="24"/>
          <w:szCs w:val="24"/>
        </w:rPr>
        <w:t xml:space="preserve"> </w:t>
      </w:r>
      <w:r w:rsidRPr="00745387">
        <w:rPr>
          <w:spacing w:val="-1"/>
          <w:sz w:val="24"/>
          <w:szCs w:val="24"/>
        </w:rPr>
        <w:t xml:space="preserve">check the </w:t>
      </w:r>
      <w:r w:rsidR="00CE2C33" w:rsidRPr="00745387">
        <w:rPr>
          <w:spacing w:val="-1"/>
          <w:sz w:val="24"/>
          <w:szCs w:val="24"/>
        </w:rPr>
        <w:t>Inl</w:t>
      </w:r>
      <w:r w:rsidRPr="00745387">
        <w:rPr>
          <w:spacing w:val="-1"/>
          <w:sz w:val="24"/>
          <w:szCs w:val="24"/>
        </w:rPr>
        <w:t xml:space="preserve">inks for the URL’s with Top scores </w:t>
      </w:r>
      <w:r w:rsidR="00DA2321" w:rsidRPr="00745387">
        <w:rPr>
          <w:spacing w:val="-1"/>
          <w:sz w:val="24"/>
          <w:szCs w:val="24"/>
        </w:rPr>
        <w:t>calculated by default OPIC scoring.</w:t>
      </w:r>
      <w:r w:rsidR="004674B8" w:rsidRPr="00745387">
        <w:rPr>
          <w:spacing w:val="-1"/>
          <w:sz w:val="24"/>
          <w:szCs w:val="24"/>
        </w:rPr>
        <w:t xml:space="preserve">Using figure 8.5, we conclude that the highest scoring URL </w:t>
      </w:r>
      <w:hyperlink r:id="rId26" w:history="1">
        <w:r w:rsidR="004674B8" w:rsidRPr="00745387">
          <w:rPr>
            <w:spacing w:val="-1"/>
            <w:sz w:val="24"/>
            <w:szCs w:val="24"/>
          </w:rPr>
          <w:t>http://gmpg.org/xfn/11</w:t>
        </w:r>
      </w:hyperlink>
      <w:r w:rsidR="007C083E">
        <w:rPr>
          <w:spacing w:val="-1"/>
          <w:sz w:val="24"/>
          <w:szCs w:val="24"/>
        </w:rPr>
        <w:t>h</w:t>
      </w:r>
      <w:r w:rsidR="004135A7" w:rsidRPr="00745387">
        <w:rPr>
          <w:spacing w:val="-1"/>
          <w:sz w:val="24"/>
          <w:szCs w:val="24"/>
        </w:rPr>
        <w:t>as highest number Inlinks.</w:t>
      </w:r>
      <w:r w:rsidR="004674B8" w:rsidRPr="00745387">
        <w:rPr>
          <w:spacing w:val="-1"/>
          <w:sz w:val="24"/>
          <w:szCs w:val="24"/>
        </w:rPr>
        <w:t xml:space="preserve">  </w:t>
      </w:r>
    </w:p>
    <w:p w:rsidR="00071A6D" w:rsidRPr="00745387" w:rsidRDefault="004674B8" w:rsidP="00745387">
      <w:pPr>
        <w:jc w:val="both"/>
        <w:rPr>
          <w:spacing w:val="-1"/>
          <w:sz w:val="24"/>
          <w:szCs w:val="24"/>
        </w:rPr>
      </w:pPr>
      <w:r w:rsidRPr="00745387">
        <w:rPr>
          <w:spacing w:val="-1"/>
          <w:sz w:val="24"/>
          <w:szCs w:val="24"/>
        </w:rPr>
        <w:t xml:space="preserve">     </w:t>
      </w:r>
    </w:p>
    <w:p w:rsidR="00071A6D" w:rsidRDefault="00071A6D" w:rsidP="00987B37">
      <w:pPr>
        <w:spacing w:before="41" w:line="276" w:lineRule="auto"/>
        <w:ind w:right="415"/>
        <w:jc w:val="both"/>
        <w:rPr>
          <w:noProof/>
          <w:sz w:val="22"/>
        </w:rPr>
      </w:pPr>
      <w:r>
        <w:rPr>
          <w:noProof/>
        </w:rPr>
        <w:drawing>
          <wp:inline distT="0" distB="0" distL="0" distR="0" wp14:anchorId="2662E3C3" wp14:editId="042F0FD6">
            <wp:extent cx="2936875"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9728" cy="1681533"/>
                    </a:xfrm>
                    <a:prstGeom prst="rect">
                      <a:avLst/>
                    </a:prstGeom>
                  </pic:spPr>
                </pic:pic>
              </a:graphicData>
            </a:graphic>
          </wp:inline>
        </w:drawing>
      </w:r>
    </w:p>
    <w:p w:rsidR="002B2768" w:rsidRPr="007C083E" w:rsidRDefault="007C083E" w:rsidP="007C083E">
      <w:pPr>
        <w:spacing w:before="41" w:line="276" w:lineRule="auto"/>
        <w:ind w:right="415"/>
        <w:jc w:val="both"/>
        <w:rPr>
          <w:b/>
          <w:noProof/>
        </w:rPr>
      </w:pPr>
      <w:r>
        <w:rPr>
          <w:b/>
          <w:noProof/>
        </w:rPr>
        <w:t xml:space="preserve">        </w:t>
      </w:r>
      <w:r w:rsidR="002B2768" w:rsidRPr="007C083E">
        <w:rPr>
          <w:b/>
          <w:noProof/>
        </w:rPr>
        <w:t>Fig: 8.5. Top 10 scoring URL’s Vs InLinks</w:t>
      </w:r>
    </w:p>
    <w:p w:rsidR="002B2768" w:rsidRDefault="002B2768" w:rsidP="00987B37">
      <w:pPr>
        <w:spacing w:before="41" w:line="276" w:lineRule="auto"/>
        <w:ind w:right="415"/>
        <w:jc w:val="both"/>
        <w:rPr>
          <w:noProof/>
          <w:sz w:val="22"/>
        </w:rPr>
      </w:pPr>
    </w:p>
    <w:p w:rsidR="00FD26EE" w:rsidRDefault="00FD26EE" w:rsidP="00987B37">
      <w:pPr>
        <w:spacing w:before="41" w:line="276" w:lineRule="auto"/>
        <w:ind w:right="415"/>
        <w:jc w:val="both"/>
        <w:rPr>
          <w:noProof/>
          <w:sz w:val="24"/>
        </w:rPr>
      </w:pPr>
      <w:r>
        <w:rPr>
          <w:noProof/>
          <w:sz w:val="24"/>
        </w:rPr>
        <w:t>We also wanted to analyze the segment level statistics for that data generated and stored in CrawlDb.</w:t>
      </w:r>
      <w:r w:rsidR="00CB04B6">
        <w:rPr>
          <w:noProof/>
          <w:sz w:val="24"/>
        </w:rPr>
        <w:t>We have plotted the URL links growth from segment to segment.</w:t>
      </w:r>
      <w:r w:rsidR="00874145">
        <w:rPr>
          <w:noProof/>
          <w:sz w:val="24"/>
        </w:rPr>
        <w:t>As expected it conformed to our prediction that as cycles grow the growth in URL links per segment grows exponentially.</w:t>
      </w:r>
      <w:r w:rsidR="007C083E">
        <w:rPr>
          <w:noProof/>
          <w:sz w:val="24"/>
        </w:rPr>
        <w:t xml:space="preserve"> </w:t>
      </w:r>
      <w:r w:rsidR="00D4521A">
        <w:rPr>
          <w:noProof/>
          <w:sz w:val="24"/>
        </w:rPr>
        <w:t>Figure 8.6 confirms this trend.</w:t>
      </w:r>
    </w:p>
    <w:p w:rsidR="000C7EBA" w:rsidRDefault="000C7EBA" w:rsidP="00987B37">
      <w:pPr>
        <w:spacing w:before="41" w:line="276" w:lineRule="auto"/>
        <w:ind w:right="415"/>
        <w:jc w:val="both"/>
        <w:rPr>
          <w:noProof/>
          <w:sz w:val="24"/>
        </w:rPr>
      </w:pPr>
      <w:r>
        <w:rPr>
          <w:noProof/>
        </w:rPr>
        <w:lastRenderedPageBreak/>
        <w:drawing>
          <wp:inline distT="0" distB="0" distL="0" distR="0" wp14:anchorId="3CA198B3" wp14:editId="1B79344B">
            <wp:extent cx="2933700" cy="2007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1767" cy="2020093"/>
                    </a:xfrm>
                    <a:prstGeom prst="rect">
                      <a:avLst/>
                    </a:prstGeom>
                  </pic:spPr>
                </pic:pic>
              </a:graphicData>
            </a:graphic>
          </wp:inline>
        </w:drawing>
      </w:r>
    </w:p>
    <w:p w:rsidR="00D4521A" w:rsidRPr="007C083E" w:rsidRDefault="006067C1" w:rsidP="007C083E">
      <w:pPr>
        <w:spacing w:before="41" w:line="276" w:lineRule="auto"/>
        <w:ind w:right="415" w:firstLine="720"/>
        <w:jc w:val="both"/>
        <w:rPr>
          <w:b/>
          <w:noProof/>
        </w:rPr>
      </w:pPr>
      <w:r w:rsidRPr="007C083E">
        <w:rPr>
          <w:b/>
          <w:noProof/>
        </w:rPr>
        <w:t>Fig .8.6 URL Links Vs Cycle(depth)</w:t>
      </w:r>
    </w:p>
    <w:p w:rsidR="008964AA" w:rsidRPr="001B07A2" w:rsidRDefault="008964AA" w:rsidP="00987B37">
      <w:pPr>
        <w:spacing w:before="41" w:line="276" w:lineRule="auto"/>
        <w:ind w:right="415"/>
        <w:jc w:val="both"/>
        <w:rPr>
          <w:noProof/>
          <w:sz w:val="10"/>
          <w:szCs w:val="10"/>
        </w:rPr>
      </w:pPr>
    </w:p>
    <w:p w:rsidR="008964AA" w:rsidRDefault="008964AA" w:rsidP="00987B37">
      <w:pPr>
        <w:spacing w:before="41" w:line="276" w:lineRule="auto"/>
        <w:ind w:right="415"/>
        <w:jc w:val="both"/>
        <w:rPr>
          <w:noProof/>
          <w:sz w:val="24"/>
        </w:rPr>
      </w:pPr>
      <w:r>
        <w:rPr>
          <w:noProof/>
          <w:sz w:val="24"/>
        </w:rPr>
        <w:t>Looking further into the segment level statistics,we plotted URL outlinks per segment.</w:t>
      </w:r>
    </w:p>
    <w:p w:rsidR="001B07A2" w:rsidRPr="001B07A2" w:rsidRDefault="001B07A2" w:rsidP="00987B37">
      <w:pPr>
        <w:spacing w:before="41" w:line="276" w:lineRule="auto"/>
        <w:ind w:right="415"/>
        <w:jc w:val="both"/>
        <w:rPr>
          <w:noProof/>
          <w:sz w:val="10"/>
          <w:szCs w:val="10"/>
        </w:rPr>
      </w:pPr>
    </w:p>
    <w:p w:rsidR="00221DAE" w:rsidRPr="00FD26EE" w:rsidRDefault="00221DAE" w:rsidP="00987B37">
      <w:pPr>
        <w:spacing w:before="41" w:line="276" w:lineRule="auto"/>
        <w:ind w:right="415"/>
        <w:jc w:val="both"/>
        <w:rPr>
          <w:noProof/>
          <w:sz w:val="24"/>
        </w:rPr>
      </w:pPr>
      <w:r>
        <w:rPr>
          <w:noProof/>
        </w:rPr>
        <w:drawing>
          <wp:inline distT="0" distB="0" distL="0" distR="0" wp14:anchorId="522D96A3" wp14:editId="7A427472">
            <wp:extent cx="2947009" cy="19716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829" cy="2019056"/>
                    </a:xfrm>
                    <a:prstGeom prst="rect">
                      <a:avLst/>
                    </a:prstGeom>
                  </pic:spPr>
                </pic:pic>
              </a:graphicData>
            </a:graphic>
          </wp:inline>
        </w:drawing>
      </w:r>
    </w:p>
    <w:p w:rsidR="00A67158" w:rsidRDefault="00413F0A" w:rsidP="007C083E">
      <w:pPr>
        <w:spacing w:before="41" w:line="276" w:lineRule="auto"/>
        <w:ind w:right="415" w:firstLine="720"/>
        <w:jc w:val="both"/>
        <w:rPr>
          <w:b/>
          <w:noProof/>
        </w:rPr>
      </w:pPr>
      <w:r w:rsidRPr="007C083E">
        <w:rPr>
          <w:b/>
          <w:noProof/>
        </w:rPr>
        <w:t>Fig .8.7</w:t>
      </w:r>
      <w:r w:rsidR="00A67158" w:rsidRPr="007C083E">
        <w:rPr>
          <w:b/>
          <w:noProof/>
        </w:rPr>
        <w:t xml:space="preserve"> URL Links Vs Cycle</w:t>
      </w:r>
      <w:r w:rsidR="007C083E">
        <w:rPr>
          <w:b/>
          <w:noProof/>
        </w:rPr>
        <w:t xml:space="preserve"> </w:t>
      </w:r>
      <w:r w:rsidR="00A67158" w:rsidRPr="007C083E">
        <w:rPr>
          <w:b/>
          <w:noProof/>
        </w:rPr>
        <w:t>(depth)</w:t>
      </w:r>
    </w:p>
    <w:p w:rsidR="007C083E" w:rsidRPr="007C083E" w:rsidRDefault="007C083E" w:rsidP="007C083E">
      <w:pPr>
        <w:spacing w:before="41" w:line="276" w:lineRule="auto"/>
        <w:ind w:right="415" w:firstLine="720"/>
        <w:jc w:val="both"/>
        <w:rPr>
          <w:b/>
          <w:noProof/>
        </w:rPr>
      </w:pPr>
    </w:p>
    <w:p w:rsidR="00B72229" w:rsidRDefault="004C5A96" w:rsidP="00A67158">
      <w:pPr>
        <w:spacing w:before="41" w:line="276" w:lineRule="auto"/>
        <w:ind w:right="415"/>
        <w:jc w:val="both"/>
        <w:rPr>
          <w:rStyle w:val="Hyperlink"/>
          <w:color w:val="auto"/>
          <w:spacing w:val="-1"/>
          <w:sz w:val="24"/>
          <w:szCs w:val="24"/>
          <w:u w:val="none"/>
        </w:rPr>
      </w:pPr>
      <w:r w:rsidRPr="004C5A96">
        <w:rPr>
          <w:noProof/>
          <w:sz w:val="24"/>
        </w:rPr>
        <w:t>We observe</w:t>
      </w:r>
      <w:r>
        <w:rPr>
          <w:noProof/>
          <w:sz w:val="24"/>
        </w:rPr>
        <w:t xml:space="preserve"> the trend that as the number of cycles increases</w:t>
      </w:r>
      <w:r w:rsidR="00B72229">
        <w:rPr>
          <w:noProof/>
          <w:sz w:val="24"/>
        </w:rPr>
        <w:t xml:space="preserve">,the number of outlinks per segment increases exponentially.In the first cycle for </w:t>
      </w:r>
      <w:hyperlink r:id="rId30" w:history="1">
        <w:r w:rsidR="00B72229" w:rsidRPr="008D3EE9">
          <w:rPr>
            <w:rStyle w:val="Hyperlink"/>
            <w:spacing w:val="-1"/>
            <w:sz w:val="24"/>
            <w:szCs w:val="24"/>
          </w:rPr>
          <w:t>https://</w:t>
        </w:r>
      </w:hyperlink>
      <w:hyperlink r:id="rId31" w:history="1">
        <w:r w:rsidR="00B72229" w:rsidRPr="008D3EE9">
          <w:rPr>
            <w:rStyle w:val="Hyperlink"/>
            <w:spacing w:val="-1"/>
            <w:sz w:val="24"/>
            <w:szCs w:val="24"/>
          </w:rPr>
          <w:t>play.google.com/store</w:t>
        </w:r>
      </w:hyperlink>
      <w:r w:rsidR="00B72229">
        <w:rPr>
          <w:rStyle w:val="Hyperlink"/>
          <w:spacing w:val="-1"/>
          <w:sz w:val="24"/>
          <w:szCs w:val="24"/>
        </w:rPr>
        <w:t xml:space="preserve"> </w:t>
      </w:r>
      <w:r w:rsidR="00B72229" w:rsidRPr="00B72229">
        <w:rPr>
          <w:rStyle w:val="Hyperlink"/>
          <w:color w:val="auto"/>
          <w:spacing w:val="-1"/>
          <w:sz w:val="24"/>
          <w:szCs w:val="24"/>
          <w:u w:val="none"/>
        </w:rPr>
        <w:t>there are 34 outlinks.</w:t>
      </w:r>
    </w:p>
    <w:p w:rsidR="00D431ED" w:rsidRPr="007C131E" w:rsidRDefault="00D431ED" w:rsidP="00A67158">
      <w:pPr>
        <w:spacing w:before="41" w:line="276" w:lineRule="auto"/>
        <w:ind w:right="415"/>
        <w:jc w:val="both"/>
        <w:rPr>
          <w:rStyle w:val="Hyperlink"/>
          <w:color w:val="auto"/>
          <w:spacing w:val="-1"/>
          <w:sz w:val="24"/>
          <w:szCs w:val="24"/>
          <w:u w:val="none"/>
        </w:rPr>
      </w:pPr>
      <w:r w:rsidRPr="007C131E">
        <w:rPr>
          <w:rStyle w:val="Hyperlink"/>
          <w:color w:val="auto"/>
          <w:spacing w:val="-1"/>
          <w:sz w:val="24"/>
          <w:szCs w:val="24"/>
          <w:u w:val="none"/>
        </w:rPr>
        <w:t>We also observed the trend of data growth among various segments.</w:t>
      </w:r>
      <w:r w:rsidR="007C131E">
        <w:rPr>
          <w:rStyle w:val="Hyperlink"/>
          <w:color w:val="auto"/>
          <w:spacing w:val="-1"/>
          <w:sz w:val="24"/>
          <w:szCs w:val="24"/>
          <w:u w:val="none"/>
        </w:rPr>
        <w:t xml:space="preserve"> As the cycles progress, we see that data growth increases exponentially</w:t>
      </w:r>
      <w:r w:rsidR="00D46CB9">
        <w:rPr>
          <w:rStyle w:val="Hyperlink"/>
          <w:color w:val="auto"/>
          <w:spacing w:val="-1"/>
          <w:sz w:val="24"/>
          <w:szCs w:val="24"/>
          <w:u w:val="none"/>
        </w:rPr>
        <w:t xml:space="preserve"> whic</w:t>
      </w:r>
      <w:r w:rsidR="00413F0A">
        <w:rPr>
          <w:rStyle w:val="Hyperlink"/>
          <w:color w:val="auto"/>
          <w:spacing w:val="-1"/>
          <w:sz w:val="24"/>
          <w:szCs w:val="24"/>
          <w:u w:val="none"/>
        </w:rPr>
        <w:t>h is justified as the number of URL’s also has grown in the same way.</w:t>
      </w:r>
      <w:r w:rsidR="00C932C0">
        <w:rPr>
          <w:rStyle w:val="Hyperlink"/>
          <w:color w:val="auto"/>
          <w:spacing w:val="-1"/>
          <w:sz w:val="24"/>
          <w:szCs w:val="24"/>
          <w:u w:val="none"/>
        </w:rPr>
        <w:t xml:space="preserve"> </w:t>
      </w:r>
      <w:r w:rsidR="00413F0A">
        <w:rPr>
          <w:rStyle w:val="Hyperlink"/>
          <w:color w:val="auto"/>
          <w:spacing w:val="-1"/>
          <w:sz w:val="24"/>
          <w:szCs w:val="24"/>
          <w:u w:val="none"/>
        </w:rPr>
        <w:t xml:space="preserve">Figure </w:t>
      </w:r>
      <w:r w:rsidR="00C932C0">
        <w:rPr>
          <w:rStyle w:val="Hyperlink"/>
          <w:color w:val="auto"/>
          <w:spacing w:val="-1"/>
          <w:sz w:val="24"/>
          <w:szCs w:val="24"/>
          <w:u w:val="none"/>
        </w:rPr>
        <w:t>8.8 confirms this trend.</w:t>
      </w:r>
    </w:p>
    <w:p w:rsidR="00DC667D" w:rsidRPr="00B72229" w:rsidRDefault="000274CB" w:rsidP="00A67158">
      <w:pPr>
        <w:spacing w:before="41" w:line="276" w:lineRule="auto"/>
        <w:ind w:right="415"/>
        <w:jc w:val="both"/>
        <w:rPr>
          <w:color w:val="0000FF" w:themeColor="hyperlink"/>
          <w:spacing w:val="-1"/>
          <w:sz w:val="24"/>
          <w:szCs w:val="24"/>
        </w:rPr>
      </w:pPr>
      <w:r>
        <w:rPr>
          <w:noProof/>
        </w:rPr>
        <w:lastRenderedPageBreak/>
        <w:drawing>
          <wp:inline distT="0" distB="0" distL="0" distR="0" wp14:anchorId="5AAF4605" wp14:editId="488B11E6">
            <wp:extent cx="3218187" cy="17907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3075" cy="1798984"/>
                    </a:xfrm>
                    <a:prstGeom prst="rect">
                      <a:avLst/>
                    </a:prstGeom>
                  </pic:spPr>
                </pic:pic>
              </a:graphicData>
            </a:graphic>
          </wp:inline>
        </w:drawing>
      </w:r>
    </w:p>
    <w:p w:rsidR="004674B8" w:rsidRDefault="00504DB4" w:rsidP="007C083E">
      <w:pPr>
        <w:spacing w:before="58"/>
        <w:ind w:left="720" w:firstLine="720"/>
        <w:jc w:val="both"/>
        <w:rPr>
          <w:b/>
          <w:noProof/>
        </w:rPr>
      </w:pPr>
      <w:r w:rsidRPr="007C083E">
        <w:rPr>
          <w:b/>
          <w:noProof/>
        </w:rPr>
        <w:t>Fig .8.8</w:t>
      </w:r>
      <w:r w:rsidR="000B795E" w:rsidRPr="007C083E">
        <w:rPr>
          <w:b/>
          <w:noProof/>
        </w:rPr>
        <w:t xml:space="preserve"> Size in KB vs Segments</w:t>
      </w:r>
    </w:p>
    <w:p w:rsidR="001B07A2" w:rsidRPr="007C083E" w:rsidRDefault="001B07A2" w:rsidP="007C083E">
      <w:pPr>
        <w:spacing w:before="58"/>
        <w:ind w:left="720" w:firstLine="720"/>
        <w:jc w:val="both"/>
        <w:rPr>
          <w:b/>
        </w:rPr>
      </w:pPr>
    </w:p>
    <w:p w:rsidR="000D32BB" w:rsidRDefault="0019719F" w:rsidP="00D227F6">
      <w:pPr>
        <w:spacing w:before="58"/>
        <w:jc w:val="both"/>
        <w:rPr>
          <w:bCs/>
          <w:sz w:val="24"/>
          <w:szCs w:val="28"/>
          <w:u w:val="single"/>
        </w:rPr>
      </w:pPr>
      <w:r>
        <w:rPr>
          <w:sz w:val="24"/>
          <w:szCs w:val="28"/>
        </w:rPr>
        <w:t>From the data that we collected in our Crawldb</w:t>
      </w:r>
      <w:r w:rsidR="00DB2B29">
        <w:rPr>
          <w:sz w:val="24"/>
          <w:szCs w:val="28"/>
        </w:rPr>
        <w:t>, we wanted to parse data</w:t>
      </w:r>
      <w:r w:rsidR="000D32BB">
        <w:rPr>
          <w:sz w:val="24"/>
          <w:szCs w:val="28"/>
        </w:rPr>
        <w:t>.</w:t>
      </w:r>
      <w:r w:rsidR="00D940C6">
        <w:rPr>
          <w:sz w:val="24"/>
          <w:szCs w:val="28"/>
        </w:rPr>
        <w:t xml:space="preserve"> </w:t>
      </w:r>
      <w:r w:rsidR="000D32BB">
        <w:rPr>
          <w:sz w:val="24"/>
          <w:szCs w:val="28"/>
        </w:rPr>
        <w:t xml:space="preserve">We have parsed data for </w:t>
      </w:r>
      <w:hyperlink r:id="rId33" w:history="1">
        <w:r w:rsidR="000D32BB" w:rsidRPr="000D32BB">
          <w:rPr>
            <w:rStyle w:val="Hyperlink"/>
            <w:bCs/>
            <w:sz w:val="24"/>
            <w:szCs w:val="28"/>
          </w:rPr>
          <w:t>https://play.google.com/store</w:t>
        </w:r>
      </w:hyperlink>
      <w:r w:rsidR="000D32BB">
        <w:rPr>
          <w:bCs/>
          <w:sz w:val="24"/>
          <w:szCs w:val="28"/>
          <w:u w:val="single"/>
        </w:rPr>
        <w:t xml:space="preserve">. </w:t>
      </w:r>
    </w:p>
    <w:p w:rsidR="007C083E" w:rsidRPr="001B07A2" w:rsidRDefault="007C083E" w:rsidP="00D227F6">
      <w:pPr>
        <w:spacing w:before="58"/>
        <w:jc w:val="both"/>
        <w:rPr>
          <w:bCs/>
          <w:sz w:val="10"/>
          <w:szCs w:val="10"/>
          <w:u w:val="single"/>
        </w:rPr>
      </w:pPr>
    </w:p>
    <w:p w:rsidR="00504DB4" w:rsidRPr="000D32BB" w:rsidRDefault="00504DB4" w:rsidP="00D227F6">
      <w:pPr>
        <w:spacing w:before="58"/>
        <w:jc w:val="both"/>
        <w:rPr>
          <w:sz w:val="24"/>
          <w:szCs w:val="28"/>
        </w:rPr>
      </w:pPr>
      <w:r w:rsidRPr="00504DB4">
        <w:rPr>
          <w:noProof/>
          <w:sz w:val="24"/>
          <w:szCs w:val="28"/>
        </w:rPr>
        <w:drawing>
          <wp:inline distT="0" distB="0" distL="0" distR="0" wp14:anchorId="4BD0C58E" wp14:editId="29E49B5C">
            <wp:extent cx="3334742" cy="2247900"/>
            <wp:effectExtent l="0" t="0" r="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4"/>
                    <a:stretch>
                      <a:fillRect/>
                    </a:stretch>
                  </pic:blipFill>
                  <pic:spPr>
                    <a:xfrm>
                      <a:off x="0" y="0"/>
                      <a:ext cx="3354687" cy="2261344"/>
                    </a:xfrm>
                    <a:prstGeom prst="rect">
                      <a:avLst/>
                    </a:prstGeom>
                  </pic:spPr>
                </pic:pic>
              </a:graphicData>
            </a:graphic>
          </wp:inline>
        </w:drawing>
      </w:r>
    </w:p>
    <w:p w:rsidR="004674B8" w:rsidRDefault="007C083E" w:rsidP="007C083E">
      <w:pPr>
        <w:spacing w:before="58"/>
        <w:jc w:val="both"/>
        <w:rPr>
          <w:sz w:val="22"/>
          <w:szCs w:val="28"/>
        </w:rPr>
      </w:pPr>
      <w:r>
        <w:rPr>
          <w:b/>
        </w:rPr>
        <w:t xml:space="preserve">       </w:t>
      </w:r>
      <w:r w:rsidR="00504DB4" w:rsidRPr="007C083E">
        <w:rPr>
          <w:b/>
        </w:rPr>
        <w:t>Fig</w:t>
      </w:r>
      <w:r w:rsidR="00ED7E32" w:rsidRPr="007C083E">
        <w:rPr>
          <w:b/>
        </w:rPr>
        <w:t>: 8.9 Parsed</w:t>
      </w:r>
      <w:r w:rsidR="00504DB4" w:rsidRPr="007C083E">
        <w:rPr>
          <w:b/>
        </w:rPr>
        <w:t xml:space="preserve"> text from google play store URL</w:t>
      </w:r>
    </w:p>
    <w:p w:rsidR="007C083E" w:rsidRDefault="007C083E" w:rsidP="007C083E">
      <w:pPr>
        <w:spacing w:before="58"/>
        <w:jc w:val="both"/>
        <w:rPr>
          <w:sz w:val="22"/>
          <w:szCs w:val="28"/>
        </w:rPr>
      </w:pPr>
    </w:p>
    <w:p w:rsidR="00ED7E32" w:rsidRDefault="00ED7E32" w:rsidP="00D227F6">
      <w:pPr>
        <w:spacing w:before="58"/>
        <w:jc w:val="both"/>
        <w:rPr>
          <w:sz w:val="24"/>
          <w:szCs w:val="28"/>
        </w:rPr>
      </w:pPr>
      <w:r w:rsidRPr="00ED7E32">
        <w:rPr>
          <w:sz w:val="24"/>
          <w:szCs w:val="28"/>
        </w:rPr>
        <w:t>We have analyzed the distribution of words among this parsed text. We ran Map-Reduce program in CentosOS, to find the frequency distribution of words in the parsed text file.</w:t>
      </w:r>
      <w:r w:rsidR="002D7314">
        <w:rPr>
          <w:sz w:val="24"/>
          <w:szCs w:val="28"/>
        </w:rPr>
        <w:t xml:space="preserve"> Figure 8.10 shows the distribution of words from</w:t>
      </w:r>
      <w:r w:rsidR="000E6C44">
        <w:rPr>
          <w:sz w:val="24"/>
          <w:szCs w:val="28"/>
        </w:rPr>
        <w:t xml:space="preserve"> the parsed </w:t>
      </w:r>
      <w:r w:rsidR="002D7314">
        <w:rPr>
          <w:sz w:val="24"/>
          <w:szCs w:val="28"/>
        </w:rPr>
        <w:t>text.</w:t>
      </w:r>
      <w:r w:rsidR="000E6C44">
        <w:rPr>
          <w:sz w:val="24"/>
          <w:szCs w:val="28"/>
        </w:rPr>
        <w:t xml:space="preserve"> ”and” was the most frequent word in our parsed text.</w:t>
      </w:r>
    </w:p>
    <w:p w:rsidR="002D7314" w:rsidRDefault="002D7314" w:rsidP="00D227F6">
      <w:pPr>
        <w:spacing w:before="58"/>
        <w:jc w:val="both"/>
        <w:rPr>
          <w:sz w:val="24"/>
          <w:szCs w:val="28"/>
        </w:rPr>
      </w:pPr>
      <w:r w:rsidRPr="002D7314">
        <w:rPr>
          <w:noProof/>
          <w:sz w:val="24"/>
          <w:szCs w:val="28"/>
        </w:rPr>
        <w:lastRenderedPageBreak/>
        <w:drawing>
          <wp:inline distT="0" distB="0" distL="0" distR="0" wp14:anchorId="0DF71803" wp14:editId="5B60E65B">
            <wp:extent cx="2305050" cy="2509520"/>
            <wp:effectExtent l="0" t="0" r="0" b="508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2316410" cy="2521888"/>
                    </a:xfrm>
                    <a:prstGeom prst="rect">
                      <a:avLst/>
                    </a:prstGeom>
                  </pic:spPr>
                </pic:pic>
              </a:graphicData>
            </a:graphic>
          </wp:inline>
        </w:drawing>
      </w:r>
    </w:p>
    <w:p w:rsidR="00BA396B" w:rsidRPr="001B07A2" w:rsidRDefault="001B07A2" w:rsidP="00D227F6">
      <w:pPr>
        <w:spacing w:before="58"/>
        <w:jc w:val="both"/>
        <w:rPr>
          <w:b/>
        </w:rPr>
      </w:pPr>
      <w:r>
        <w:rPr>
          <w:b/>
        </w:rPr>
        <w:t xml:space="preserve">    </w:t>
      </w:r>
      <w:r w:rsidR="00BA396B" w:rsidRPr="001B07A2">
        <w:rPr>
          <w:b/>
        </w:rPr>
        <w:t>Fig: 8.10 Frequency of words distribution.</w:t>
      </w:r>
    </w:p>
    <w:p w:rsidR="002D7314" w:rsidRDefault="002D7314" w:rsidP="00D227F6">
      <w:pPr>
        <w:spacing w:before="58"/>
        <w:jc w:val="both"/>
        <w:rPr>
          <w:b/>
          <w:sz w:val="24"/>
          <w:szCs w:val="28"/>
        </w:rPr>
      </w:pPr>
    </w:p>
    <w:p w:rsidR="00764CB3" w:rsidRDefault="00484065" w:rsidP="007C083E">
      <w:pPr>
        <w:pBdr>
          <w:bottom w:val="single" w:sz="4" w:space="1" w:color="auto"/>
        </w:pBdr>
        <w:spacing w:before="58"/>
        <w:jc w:val="both"/>
        <w:rPr>
          <w:sz w:val="22"/>
          <w:szCs w:val="22"/>
        </w:rPr>
      </w:pPr>
      <w:r>
        <w:rPr>
          <w:b/>
          <w:sz w:val="28"/>
          <w:szCs w:val="28"/>
        </w:rPr>
        <w:t>9</w:t>
      </w:r>
      <w:r w:rsidR="008D3EE9">
        <w:rPr>
          <w:b/>
          <w:sz w:val="28"/>
          <w:szCs w:val="28"/>
        </w:rPr>
        <w:t xml:space="preserve">   </w:t>
      </w:r>
      <w:r w:rsidR="008D3EE9">
        <w:rPr>
          <w:b/>
          <w:spacing w:val="14"/>
          <w:sz w:val="28"/>
          <w:szCs w:val="28"/>
        </w:rPr>
        <w:t xml:space="preserve"> </w:t>
      </w:r>
      <w:r w:rsidR="008D3EE9">
        <w:rPr>
          <w:b/>
          <w:spacing w:val="-1"/>
          <w:sz w:val="28"/>
          <w:szCs w:val="28"/>
        </w:rPr>
        <w:t>C</w:t>
      </w:r>
      <w:r w:rsidR="008D3EE9">
        <w:rPr>
          <w:b/>
          <w:spacing w:val="1"/>
          <w:sz w:val="22"/>
          <w:szCs w:val="22"/>
        </w:rPr>
        <w:t>O</w:t>
      </w:r>
      <w:r w:rsidR="008D3EE9">
        <w:rPr>
          <w:b/>
          <w:spacing w:val="-1"/>
          <w:sz w:val="22"/>
          <w:szCs w:val="22"/>
        </w:rPr>
        <w:t>NCLU</w:t>
      </w:r>
      <w:r w:rsidR="008D3EE9">
        <w:rPr>
          <w:b/>
          <w:sz w:val="22"/>
          <w:szCs w:val="22"/>
        </w:rPr>
        <w:t>SI</w:t>
      </w:r>
      <w:r w:rsidR="008D3EE9">
        <w:rPr>
          <w:b/>
          <w:spacing w:val="1"/>
          <w:sz w:val="22"/>
          <w:szCs w:val="22"/>
        </w:rPr>
        <w:t>O</w:t>
      </w:r>
      <w:r w:rsidR="008D3EE9">
        <w:rPr>
          <w:b/>
          <w:spacing w:val="-1"/>
          <w:sz w:val="22"/>
          <w:szCs w:val="22"/>
        </w:rPr>
        <w:t>N</w:t>
      </w:r>
      <w:r w:rsidR="008D3EE9">
        <w:rPr>
          <w:b/>
          <w:sz w:val="22"/>
          <w:szCs w:val="22"/>
        </w:rPr>
        <w:t>S</w:t>
      </w:r>
      <w:r w:rsidR="00600EF8">
        <w:rPr>
          <w:b/>
          <w:sz w:val="22"/>
          <w:szCs w:val="22"/>
        </w:rPr>
        <w:t xml:space="preserve"> &amp; </w:t>
      </w:r>
      <w:r w:rsidR="000653DA" w:rsidRPr="00600EF8">
        <w:rPr>
          <w:b/>
          <w:sz w:val="24"/>
          <w:szCs w:val="22"/>
        </w:rPr>
        <w:t>FUTURE WORK</w:t>
      </w:r>
    </w:p>
    <w:p w:rsidR="00764CB3" w:rsidRPr="00CE09D6" w:rsidRDefault="00764CB3" w:rsidP="00D227F6">
      <w:pPr>
        <w:spacing w:before="75"/>
        <w:ind w:left="380" w:right="-34"/>
        <w:jc w:val="both"/>
        <w:rPr>
          <w:sz w:val="10"/>
          <w:szCs w:val="10"/>
        </w:rPr>
      </w:pPr>
    </w:p>
    <w:p w:rsidR="0099080F" w:rsidRDefault="000F6F7B" w:rsidP="00D227F6">
      <w:pPr>
        <w:ind w:left="109"/>
        <w:jc w:val="both"/>
        <w:rPr>
          <w:sz w:val="24"/>
          <w:szCs w:val="24"/>
        </w:rPr>
      </w:pPr>
      <w:r>
        <w:rPr>
          <w:sz w:val="24"/>
          <w:szCs w:val="24"/>
        </w:rPr>
        <w:t>From the data crawled and URL’s parsed, we have observed that there is very low fetch rate. The number of URL’s that have been unf</w:t>
      </w:r>
      <w:r w:rsidR="00E71B05">
        <w:rPr>
          <w:sz w:val="24"/>
          <w:szCs w:val="24"/>
        </w:rPr>
        <w:t>etched has been significantly high. By increasing the number of inlinks collected and expanding the seed list, we plan to lower the unfetched rate significantly.</w:t>
      </w:r>
      <w:r w:rsidR="00030785">
        <w:rPr>
          <w:sz w:val="24"/>
          <w:szCs w:val="24"/>
        </w:rPr>
        <w:t xml:space="preserve"> </w:t>
      </w:r>
      <w:r w:rsidR="008D49FF">
        <w:rPr>
          <w:sz w:val="24"/>
          <w:szCs w:val="24"/>
        </w:rPr>
        <w:t>Also,</w:t>
      </w:r>
      <w:r w:rsidR="00A60EE9">
        <w:rPr>
          <w:sz w:val="24"/>
          <w:szCs w:val="24"/>
        </w:rPr>
        <w:t xml:space="preserve"> </w:t>
      </w:r>
      <w:r w:rsidR="008D49FF">
        <w:rPr>
          <w:sz w:val="24"/>
          <w:szCs w:val="24"/>
        </w:rPr>
        <w:t>t</w:t>
      </w:r>
      <w:r w:rsidR="00303E92">
        <w:rPr>
          <w:sz w:val="24"/>
          <w:szCs w:val="24"/>
        </w:rPr>
        <w:t>o improve the nutch performance</w:t>
      </w:r>
      <w:r w:rsidR="008D49FF">
        <w:rPr>
          <w:sz w:val="24"/>
          <w:szCs w:val="24"/>
        </w:rPr>
        <w:t>,</w:t>
      </w:r>
      <w:r w:rsidR="00303E92">
        <w:rPr>
          <w:sz w:val="24"/>
          <w:szCs w:val="24"/>
        </w:rPr>
        <w:t xml:space="preserve"> </w:t>
      </w:r>
      <w:r w:rsidR="008D49FF">
        <w:rPr>
          <w:sz w:val="24"/>
          <w:szCs w:val="24"/>
        </w:rPr>
        <w:t xml:space="preserve">it is suggested to increase the number of threads that collect URL’s from queue increased to higher number (say 10) from default </w:t>
      </w:r>
      <w:r w:rsidR="00E541E7">
        <w:rPr>
          <w:sz w:val="24"/>
          <w:szCs w:val="24"/>
        </w:rPr>
        <w:t xml:space="preserve">value of </w:t>
      </w:r>
      <w:r w:rsidR="008D49FF">
        <w:rPr>
          <w:sz w:val="24"/>
          <w:szCs w:val="24"/>
        </w:rPr>
        <w:t>1.</w:t>
      </w:r>
    </w:p>
    <w:p w:rsidR="007C083E" w:rsidRDefault="007C083E" w:rsidP="00D227F6">
      <w:pPr>
        <w:ind w:left="109"/>
        <w:jc w:val="both"/>
        <w:rPr>
          <w:sz w:val="24"/>
          <w:szCs w:val="24"/>
        </w:rPr>
      </w:pPr>
    </w:p>
    <w:p w:rsidR="0099080F" w:rsidRDefault="00E541E7" w:rsidP="00D227F6">
      <w:pPr>
        <w:ind w:left="109"/>
        <w:jc w:val="both"/>
        <w:rPr>
          <w:sz w:val="24"/>
          <w:szCs w:val="24"/>
        </w:rPr>
      </w:pPr>
      <w:r>
        <w:rPr>
          <w:noProof/>
        </w:rPr>
        <w:drawing>
          <wp:inline distT="0" distB="0" distL="0" distR="0" wp14:anchorId="1E3168AB" wp14:editId="6889325F">
            <wp:extent cx="2901950" cy="1565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1950" cy="1565910"/>
                    </a:xfrm>
                    <a:prstGeom prst="rect">
                      <a:avLst/>
                    </a:prstGeom>
                  </pic:spPr>
                </pic:pic>
              </a:graphicData>
            </a:graphic>
          </wp:inline>
        </w:drawing>
      </w:r>
    </w:p>
    <w:p w:rsidR="00711615" w:rsidRPr="007C083E" w:rsidRDefault="00711615" w:rsidP="007C083E">
      <w:pPr>
        <w:ind w:left="109" w:firstLine="611"/>
        <w:jc w:val="both"/>
        <w:rPr>
          <w:b/>
        </w:rPr>
      </w:pPr>
      <w:r w:rsidRPr="007C083E">
        <w:rPr>
          <w:b/>
        </w:rPr>
        <w:t>Fig</w:t>
      </w:r>
      <w:r w:rsidR="001C6FA1" w:rsidRPr="007C083E">
        <w:rPr>
          <w:b/>
        </w:rPr>
        <w:t>: 9.1</w:t>
      </w:r>
      <w:r w:rsidRPr="007C083E">
        <w:rPr>
          <w:b/>
        </w:rPr>
        <w:t xml:space="preserve"> Improving Nutch Performance</w:t>
      </w:r>
    </w:p>
    <w:p w:rsidR="004C4EF0" w:rsidRDefault="004C4EF0" w:rsidP="00D227F6">
      <w:pPr>
        <w:ind w:left="109"/>
        <w:jc w:val="both"/>
        <w:rPr>
          <w:sz w:val="22"/>
          <w:szCs w:val="24"/>
        </w:rPr>
      </w:pPr>
    </w:p>
    <w:p w:rsidR="004C4EF0" w:rsidRDefault="004C4EF0" w:rsidP="00D227F6">
      <w:pPr>
        <w:ind w:left="109"/>
        <w:jc w:val="both"/>
        <w:rPr>
          <w:sz w:val="22"/>
          <w:szCs w:val="24"/>
        </w:rPr>
      </w:pPr>
    </w:p>
    <w:p w:rsidR="004C4EF0" w:rsidRDefault="004C4EF0" w:rsidP="00D227F6">
      <w:pPr>
        <w:ind w:left="109"/>
        <w:jc w:val="both"/>
        <w:rPr>
          <w:sz w:val="22"/>
          <w:szCs w:val="24"/>
        </w:rPr>
      </w:pPr>
    </w:p>
    <w:p w:rsidR="00764CB3" w:rsidRDefault="000A371B" w:rsidP="007C083E">
      <w:pPr>
        <w:pBdr>
          <w:bottom w:val="single" w:sz="4" w:space="1" w:color="auto"/>
        </w:pBdr>
        <w:ind w:left="109"/>
        <w:jc w:val="both"/>
        <w:rPr>
          <w:sz w:val="22"/>
          <w:szCs w:val="22"/>
        </w:rPr>
      </w:pPr>
      <w:r>
        <w:rPr>
          <w:b/>
          <w:sz w:val="28"/>
          <w:szCs w:val="28"/>
        </w:rPr>
        <w:lastRenderedPageBreak/>
        <w:t>1</w:t>
      </w:r>
      <w:r w:rsidR="00484065">
        <w:rPr>
          <w:b/>
          <w:sz w:val="28"/>
          <w:szCs w:val="28"/>
        </w:rPr>
        <w:t>0</w:t>
      </w:r>
      <w:r w:rsidR="008D3EE9">
        <w:rPr>
          <w:b/>
          <w:sz w:val="28"/>
          <w:szCs w:val="28"/>
        </w:rPr>
        <w:t xml:space="preserve">   </w:t>
      </w:r>
      <w:r w:rsidR="008D3EE9">
        <w:rPr>
          <w:b/>
          <w:spacing w:val="14"/>
          <w:sz w:val="28"/>
          <w:szCs w:val="28"/>
        </w:rPr>
        <w:t xml:space="preserve"> </w:t>
      </w:r>
      <w:r w:rsidR="008D3EE9">
        <w:rPr>
          <w:b/>
          <w:spacing w:val="-1"/>
          <w:sz w:val="28"/>
          <w:szCs w:val="28"/>
        </w:rPr>
        <w:t>A</w:t>
      </w:r>
      <w:r w:rsidR="008D3EE9">
        <w:rPr>
          <w:b/>
          <w:spacing w:val="-1"/>
          <w:sz w:val="22"/>
          <w:szCs w:val="22"/>
        </w:rPr>
        <w:t>C</w:t>
      </w:r>
      <w:r w:rsidR="008D3EE9">
        <w:rPr>
          <w:b/>
          <w:spacing w:val="1"/>
          <w:sz w:val="22"/>
          <w:szCs w:val="22"/>
        </w:rPr>
        <w:t>K</w:t>
      </w:r>
      <w:r w:rsidR="008D3EE9">
        <w:rPr>
          <w:b/>
          <w:spacing w:val="-1"/>
          <w:sz w:val="22"/>
          <w:szCs w:val="22"/>
        </w:rPr>
        <w:t>N</w:t>
      </w:r>
      <w:r w:rsidR="008D3EE9">
        <w:rPr>
          <w:b/>
          <w:spacing w:val="1"/>
          <w:sz w:val="22"/>
          <w:szCs w:val="22"/>
        </w:rPr>
        <w:t>O</w:t>
      </w:r>
      <w:r w:rsidR="008D3EE9">
        <w:rPr>
          <w:b/>
          <w:sz w:val="22"/>
          <w:szCs w:val="22"/>
        </w:rPr>
        <w:t>W</w:t>
      </w:r>
      <w:r w:rsidR="008D3EE9">
        <w:rPr>
          <w:b/>
          <w:spacing w:val="-1"/>
          <w:sz w:val="22"/>
          <w:szCs w:val="22"/>
        </w:rPr>
        <w:t>LEDG</w:t>
      </w:r>
      <w:r w:rsidR="008D3EE9">
        <w:rPr>
          <w:b/>
          <w:sz w:val="22"/>
          <w:szCs w:val="22"/>
        </w:rPr>
        <w:t>ME</w:t>
      </w:r>
      <w:r w:rsidR="008D3EE9">
        <w:rPr>
          <w:b/>
          <w:spacing w:val="-2"/>
          <w:sz w:val="22"/>
          <w:szCs w:val="22"/>
        </w:rPr>
        <w:t>N</w:t>
      </w:r>
      <w:r w:rsidR="008D3EE9">
        <w:rPr>
          <w:b/>
          <w:sz w:val="22"/>
          <w:szCs w:val="22"/>
        </w:rPr>
        <w:t>T</w:t>
      </w:r>
    </w:p>
    <w:p w:rsidR="00764CB3" w:rsidRDefault="008D3EE9" w:rsidP="00D227F6">
      <w:pPr>
        <w:spacing w:before="73"/>
        <w:ind w:left="380" w:right="-39"/>
        <w:jc w:val="both"/>
        <w:rPr>
          <w:sz w:val="24"/>
          <w:szCs w:val="24"/>
        </w:rPr>
      </w:pPr>
      <w:r>
        <w:rPr>
          <w:spacing w:val="1"/>
          <w:sz w:val="24"/>
          <w:szCs w:val="24"/>
        </w:rPr>
        <w:t>W</w:t>
      </w:r>
      <w:r>
        <w:rPr>
          <w:sz w:val="24"/>
          <w:szCs w:val="24"/>
        </w:rPr>
        <w:t>e</w:t>
      </w:r>
      <w:r>
        <w:rPr>
          <w:spacing w:val="7"/>
          <w:sz w:val="24"/>
          <w:szCs w:val="24"/>
        </w:rPr>
        <w:t xml:space="preserve"> </w:t>
      </w:r>
      <w:r>
        <w:rPr>
          <w:sz w:val="24"/>
          <w:szCs w:val="24"/>
        </w:rPr>
        <w:t>sinc</w:t>
      </w:r>
      <w:r>
        <w:rPr>
          <w:spacing w:val="-1"/>
          <w:sz w:val="24"/>
          <w:szCs w:val="24"/>
        </w:rPr>
        <w:t>e</w:t>
      </w:r>
      <w:r>
        <w:rPr>
          <w:sz w:val="24"/>
          <w:szCs w:val="24"/>
        </w:rPr>
        <w:t>r</w:t>
      </w:r>
      <w:r>
        <w:rPr>
          <w:spacing w:val="-2"/>
          <w:sz w:val="24"/>
          <w:szCs w:val="24"/>
        </w:rPr>
        <w:t>e</w:t>
      </w:r>
      <w:r>
        <w:rPr>
          <w:spacing w:val="5"/>
          <w:sz w:val="24"/>
          <w:szCs w:val="24"/>
        </w:rPr>
        <w:t>l</w:t>
      </w:r>
      <w:r>
        <w:rPr>
          <w:sz w:val="24"/>
          <w:szCs w:val="24"/>
        </w:rPr>
        <w:t xml:space="preserve">y </w:t>
      </w:r>
      <w:r>
        <w:rPr>
          <w:spacing w:val="1"/>
          <w:sz w:val="24"/>
          <w:szCs w:val="24"/>
        </w:rPr>
        <w:t>t</w:t>
      </w:r>
      <w:r>
        <w:rPr>
          <w:sz w:val="24"/>
          <w:szCs w:val="24"/>
        </w:rPr>
        <w:t>h</w:t>
      </w:r>
      <w:r>
        <w:rPr>
          <w:spacing w:val="-1"/>
          <w:sz w:val="24"/>
          <w:szCs w:val="24"/>
        </w:rPr>
        <w:t>a</w:t>
      </w:r>
      <w:r>
        <w:rPr>
          <w:sz w:val="24"/>
          <w:szCs w:val="24"/>
        </w:rPr>
        <w:t>nk</w:t>
      </w:r>
      <w:r>
        <w:rPr>
          <w:spacing w:val="8"/>
          <w:sz w:val="24"/>
          <w:szCs w:val="24"/>
        </w:rPr>
        <w:t xml:space="preserve"> </w:t>
      </w:r>
      <w:r>
        <w:rPr>
          <w:spacing w:val="2"/>
          <w:sz w:val="24"/>
          <w:szCs w:val="24"/>
        </w:rPr>
        <w:t>D</w:t>
      </w:r>
      <w:r>
        <w:rPr>
          <w:spacing w:val="1"/>
          <w:sz w:val="24"/>
          <w:szCs w:val="24"/>
        </w:rPr>
        <w:t>r</w:t>
      </w:r>
      <w:r>
        <w:rPr>
          <w:sz w:val="24"/>
          <w:szCs w:val="24"/>
        </w:rPr>
        <w:t>.</w:t>
      </w:r>
      <w:r>
        <w:rPr>
          <w:spacing w:val="8"/>
          <w:sz w:val="24"/>
          <w:szCs w:val="24"/>
        </w:rPr>
        <w:t xml:space="preserve"> </w:t>
      </w:r>
      <w:r>
        <w:rPr>
          <w:sz w:val="24"/>
          <w:szCs w:val="24"/>
        </w:rPr>
        <w:t>Ch</w:t>
      </w:r>
      <w:r>
        <w:rPr>
          <w:spacing w:val="-1"/>
          <w:sz w:val="24"/>
          <w:szCs w:val="24"/>
        </w:rPr>
        <w:t>a</w:t>
      </w:r>
      <w:r>
        <w:rPr>
          <w:sz w:val="24"/>
          <w:szCs w:val="24"/>
        </w:rPr>
        <w:t>n,</w:t>
      </w:r>
      <w:r>
        <w:rPr>
          <w:spacing w:val="8"/>
          <w:sz w:val="24"/>
          <w:szCs w:val="24"/>
        </w:rPr>
        <w:t xml:space="preserve"> </w:t>
      </w:r>
      <w:r>
        <w:rPr>
          <w:spacing w:val="1"/>
          <w:sz w:val="24"/>
          <w:szCs w:val="24"/>
        </w:rPr>
        <w:t>P</w:t>
      </w:r>
      <w:r>
        <w:rPr>
          <w:sz w:val="24"/>
          <w:szCs w:val="24"/>
        </w:rPr>
        <w:t>ro</w:t>
      </w:r>
      <w:r>
        <w:rPr>
          <w:spacing w:val="-1"/>
          <w:sz w:val="24"/>
          <w:szCs w:val="24"/>
        </w:rPr>
        <w:t>fe</w:t>
      </w:r>
      <w:r>
        <w:rPr>
          <w:sz w:val="24"/>
          <w:szCs w:val="24"/>
        </w:rPr>
        <w:t>ssor, 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w:t>
      </w:r>
      <w:r>
        <w:rPr>
          <w:spacing w:val="1"/>
          <w:sz w:val="24"/>
          <w:szCs w:val="24"/>
        </w:rPr>
        <w:t xml:space="preserve"> </w:t>
      </w:r>
      <w:r>
        <w:rPr>
          <w:spacing w:val="2"/>
          <w:sz w:val="24"/>
          <w:szCs w:val="24"/>
        </w:rPr>
        <w:t>o</w:t>
      </w:r>
      <w:r>
        <w:rPr>
          <w:sz w:val="24"/>
          <w:szCs w:val="24"/>
        </w:rPr>
        <w:t>f Com</w:t>
      </w:r>
      <w:r>
        <w:rPr>
          <w:spacing w:val="3"/>
          <w:sz w:val="24"/>
          <w:szCs w:val="24"/>
        </w:rPr>
        <w:t>p</w:t>
      </w:r>
      <w:r>
        <w:rPr>
          <w:sz w:val="24"/>
          <w:szCs w:val="24"/>
        </w:rPr>
        <w:t>uter</w:t>
      </w:r>
      <w:r>
        <w:rPr>
          <w:spacing w:val="2"/>
          <w:sz w:val="24"/>
          <w:szCs w:val="24"/>
        </w:rPr>
        <w:t xml:space="preserve"> </w:t>
      </w:r>
      <w:r>
        <w:rPr>
          <w:spacing w:val="1"/>
          <w:sz w:val="24"/>
          <w:szCs w:val="24"/>
        </w:rPr>
        <w:t>S</w:t>
      </w:r>
      <w:r>
        <w:rPr>
          <w:spacing w:val="-1"/>
          <w:sz w:val="24"/>
          <w:szCs w:val="24"/>
        </w:rPr>
        <w:t>c</w:t>
      </w:r>
      <w:r>
        <w:rPr>
          <w:sz w:val="24"/>
          <w:szCs w:val="24"/>
        </w:rPr>
        <w:t>ien</w:t>
      </w:r>
      <w:r>
        <w:rPr>
          <w:spacing w:val="1"/>
          <w:sz w:val="24"/>
          <w:szCs w:val="24"/>
        </w:rPr>
        <w:t>c</w:t>
      </w:r>
      <w:r>
        <w:rPr>
          <w:spacing w:val="-1"/>
          <w:sz w:val="24"/>
          <w:szCs w:val="24"/>
        </w:rPr>
        <w:t>e</w:t>
      </w:r>
      <w:r>
        <w:rPr>
          <w:sz w:val="24"/>
          <w:szCs w:val="24"/>
        </w:rPr>
        <w:t>,</w:t>
      </w:r>
      <w:r>
        <w:rPr>
          <w:spacing w:val="1"/>
          <w:sz w:val="24"/>
          <w:szCs w:val="24"/>
        </w:rPr>
        <w:t xml:space="preserve"> </w:t>
      </w:r>
      <w:r>
        <w:rPr>
          <w:sz w:val="24"/>
          <w:szCs w:val="24"/>
        </w:rPr>
        <w:t>T</w:t>
      </w:r>
      <w:r>
        <w:rPr>
          <w:spacing w:val="2"/>
          <w:sz w:val="24"/>
          <w:szCs w:val="24"/>
        </w:rPr>
        <w:t>h</w:t>
      </w:r>
      <w:r>
        <w:rPr>
          <w:sz w:val="24"/>
          <w:szCs w:val="24"/>
        </w:rPr>
        <w:t>e Univ</w:t>
      </w:r>
      <w:r>
        <w:rPr>
          <w:spacing w:val="-1"/>
          <w:sz w:val="24"/>
          <w:szCs w:val="24"/>
        </w:rPr>
        <w:t>e</w:t>
      </w:r>
      <w:r>
        <w:rPr>
          <w:sz w:val="24"/>
          <w:szCs w:val="24"/>
        </w:rPr>
        <w:t>rsi</w:t>
      </w:r>
      <w:r>
        <w:rPr>
          <w:spacing w:val="3"/>
          <w:sz w:val="24"/>
          <w:szCs w:val="24"/>
        </w:rPr>
        <w:t>t</w:t>
      </w:r>
      <w:r>
        <w:rPr>
          <w:sz w:val="24"/>
          <w:szCs w:val="24"/>
        </w:rPr>
        <w:t>y of</w:t>
      </w:r>
      <w:r>
        <w:rPr>
          <w:spacing w:val="4"/>
          <w:sz w:val="24"/>
          <w:szCs w:val="24"/>
        </w:rPr>
        <w:t xml:space="preserve"> </w:t>
      </w:r>
      <w:r>
        <w:rPr>
          <w:sz w:val="24"/>
          <w:szCs w:val="24"/>
        </w:rPr>
        <w:t>Ak</w:t>
      </w:r>
      <w:r>
        <w:rPr>
          <w:spacing w:val="-1"/>
          <w:sz w:val="24"/>
          <w:szCs w:val="24"/>
        </w:rPr>
        <w:t>r</w:t>
      </w:r>
      <w:r>
        <w:rPr>
          <w:sz w:val="24"/>
          <w:szCs w:val="24"/>
        </w:rPr>
        <w:t>on,</w:t>
      </w:r>
      <w:r>
        <w:rPr>
          <w:spacing w:val="4"/>
          <w:sz w:val="24"/>
          <w:szCs w:val="24"/>
        </w:rPr>
        <w:t xml:space="preserve"> </w:t>
      </w:r>
      <w:r>
        <w:rPr>
          <w:sz w:val="24"/>
          <w:szCs w:val="24"/>
        </w:rPr>
        <w:t>for</w:t>
      </w:r>
      <w:r>
        <w:rPr>
          <w:spacing w:val="1"/>
          <w:sz w:val="24"/>
          <w:szCs w:val="24"/>
        </w:rPr>
        <w:t xml:space="preserve"> </w:t>
      </w:r>
      <w:r>
        <w:rPr>
          <w:sz w:val="24"/>
          <w:szCs w:val="24"/>
        </w:rPr>
        <w:t>his</w:t>
      </w:r>
      <w:r>
        <w:rPr>
          <w:spacing w:val="5"/>
          <w:sz w:val="24"/>
          <w:szCs w:val="24"/>
        </w:rPr>
        <w:t xml:space="preserve"> </w:t>
      </w:r>
      <w:r>
        <w:rPr>
          <w:sz w:val="24"/>
          <w:szCs w:val="24"/>
        </w:rPr>
        <w:t>v</w:t>
      </w:r>
      <w:r>
        <w:rPr>
          <w:spacing w:val="-1"/>
          <w:sz w:val="24"/>
          <w:szCs w:val="24"/>
        </w:rPr>
        <w:t>a</w:t>
      </w:r>
      <w:r>
        <w:rPr>
          <w:sz w:val="24"/>
          <w:szCs w:val="24"/>
        </w:rPr>
        <w:t>luable sug</w:t>
      </w:r>
      <w:r>
        <w:rPr>
          <w:spacing w:val="-2"/>
          <w:sz w:val="24"/>
          <w:szCs w:val="24"/>
        </w:rPr>
        <w:t>g</w:t>
      </w:r>
      <w:r>
        <w:rPr>
          <w:spacing w:val="-1"/>
          <w:sz w:val="24"/>
          <w:szCs w:val="24"/>
        </w:rPr>
        <w:t>e</w:t>
      </w:r>
      <w:r>
        <w:rPr>
          <w:sz w:val="24"/>
          <w:szCs w:val="24"/>
        </w:rPr>
        <w:t>st</w:t>
      </w:r>
      <w:r>
        <w:rPr>
          <w:spacing w:val="1"/>
          <w:sz w:val="24"/>
          <w:szCs w:val="24"/>
        </w:rPr>
        <w:t>i</w:t>
      </w:r>
      <w:r>
        <w:rPr>
          <w:sz w:val="24"/>
          <w:szCs w:val="24"/>
        </w:rPr>
        <w:t>ons</w:t>
      </w:r>
      <w:r>
        <w:rPr>
          <w:spacing w:val="2"/>
          <w:sz w:val="24"/>
          <w:szCs w:val="24"/>
        </w:rPr>
        <w:t xml:space="preserve"> </w:t>
      </w:r>
      <w:r>
        <w:rPr>
          <w:sz w:val="24"/>
          <w:szCs w:val="24"/>
        </w:rPr>
        <w:t>duri</w:t>
      </w:r>
      <w:r>
        <w:rPr>
          <w:spacing w:val="2"/>
          <w:sz w:val="24"/>
          <w:szCs w:val="24"/>
        </w:rPr>
        <w:t>n</w:t>
      </w:r>
      <w:r>
        <w:rPr>
          <w:sz w:val="24"/>
          <w:szCs w:val="24"/>
        </w:rPr>
        <w:t>g the</w:t>
      </w:r>
      <w:r>
        <w:rPr>
          <w:spacing w:val="2"/>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z w:val="24"/>
          <w:szCs w:val="24"/>
        </w:rPr>
        <w:t>sis</w:t>
      </w:r>
      <w:r>
        <w:rPr>
          <w:spacing w:val="3"/>
          <w:sz w:val="24"/>
          <w:szCs w:val="24"/>
        </w:rPr>
        <w:t xml:space="preserve"> </w:t>
      </w:r>
      <w:r>
        <w:rPr>
          <w:spacing w:val="-1"/>
          <w:sz w:val="24"/>
          <w:szCs w:val="24"/>
        </w:rPr>
        <w:t>a</w:t>
      </w:r>
      <w:r>
        <w:rPr>
          <w:sz w:val="24"/>
          <w:szCs w:val="24"/>
        </w:rPr>
        <w:t>nd i</w:t>
      </w:r>
      <w:r>
        <w:rPr>
          <w:spacing w:val="1"/>
          <w:sz w:val="24"/>
          <w:szCs w:val="24"/>
        </w:rPr>
        <w:t>m</w:t>
      </w:r>
      <w:r>
        <w:rPr>
          <w:sz w:val="24"/>
          <w:szCs w:val="24"/>
        </w:rPr>
        <w:t>plem</w:t>
      </w:r>
      <w:r>
        <w:rPr>
          <w:spacing w:val="-1"/>
          <w:sz w:val="24"/>
          <w:szCs w:val="24"/>
        </w:rPr>
        <w:t>e</w:t>
      </w:r>
      <w:r>
        <w:rPr>
          <w:sz w:val="24"/>
          <w:szCs w:val="24"/>
        </w:rPr>
        <w:t>ntation phase</w:t>
      </w:r>
      <w:r>
        <w:rPr>
          <w:spacing w:val="-1"/>
          <w:sz w:val="24"/>
          <w:szCs w:val="24"/>
        </w:rPr>
        <w:t xml:space="preserve"> </w:t>
      </w:r>
      <w:r>
        <w:rPr>
          <w:sz w:val="24"/>
          <w:szCs w:val="24"/>
        </w:rPr>
        <w:t>of</w:t>
      </w:r>
      <w:r>
        <w:rPr>
          <w:spacing w:val="1"/>
          <w:sz w:val="24"/>
          <w:szCs w:val="24"/>
        </w:rPr>
        <w:t xml:space="preserve"> </w:t>
      </w:r>
      <w:r>
        <w:rPr>
          <w:sz w:val="24"/>
          <w:szCs w:val="24"/>
        </w:rPr>
        <w:t>the p</w:t>
      </w:r>
      <w:r>
        <w:rPr>
          <w:spacing w:val="-1"/>
          <w:sz w:val="24"/>
          <w:szCs w:val="24"/>
        </w:rPr>
        <w:t>r</w:t>
      </w:r>
      <w:r>
        <w:rPr>
          <w:sz w:val="24"/>
          <w:szCs w:val="24"/>
        </w:rPr>
        <w:t>oje</w:t>
      </w:r>
      <w:r>
        <w:rPr>
          <w:spacing w:val="-1"/>
          <w:sz w:val="24"/>
          <w:szCs w:val="24"/>
        </w:rPr>
        <w:t>c</w:t>
      </w:r>
      <w:r>
        <w:rPr>
          <w:sz w:val="24"/>
          <w:szCs w:val="24"/>
        </w:rPr>
        <w:t>t.</w:t>
      </w:r>
    </w:p>
    <w:p w:rsidR="00764CB3" w:rsidRDefault="00764CB3" w:rsidP="00D227F6">
      <w:pPr>
        <w:spacing w:before="2" w:line="280" w:lineRule="exact"/>
        <w:jc w:val="both"/>
        <w:rPr>
          <w:sz w:val="28"/>
          <w:szCs w:val="28"/>
        </w:rPr>
      </w:pPr>
    </w:p>
    <w:p w:rsidR="00764CB3" w:rsidRPr="00404014" w:rsidRDefault="0099080F" w:rsidP="007C083E">
      <w:pPr>
        <w:pBdr>
          <w:bottom w:val="single" w:sz="4" w:space="1" w:color="auto"/>
        </w:pBdr>
        <w:ind w:left="109"/>
        <w:jc w:val="both"/>
        <w:rPr>
          <w:b/>
          <w:sz w:val="22"/>
        </w:rPr>
      </w:pPr>
      <w:r>
        <w:rPr>
          <w:b/>
          <w:sz w:val="28"/>
          <w:szCs w:val="28"/>
        </w:rPr>
        <w:t>1</w:t>
      </w:r>
      <w:r w:rsidR="00484065">
        <w:rPr>
          <w:b/>
          <w:sz w:val="28"/>
          <w:szCs w:val="28"/>
        </w:rPr>
        <w:t>1</w:t>
      </w:r>
      <w:r w:rsidR="008D3EE9">
        <w:rPr>
          <w:b/>
          <w:sz w:val="28"/>
          <w:szCs w:val="28"/>
        </w:rPr>
        <w:t xml:space="preserve">  </w:t>
      </w:r>
      <w:r w:rsidR="00404014" w:rsidRPr="00404014">
        <w:rPr>
          <w:b/>
          <w:sz w:val="22"/>
        </w:rPr>
        <w:t xml:space="preserve">  STATEMENT OF WORK</w:t>
      </w:r>
    </w:p>
    <w:p w:rsidR="00CE09D6" w:rsidRPr="00CE09D6" w:rsidRDefault="00CE09D6" w:rsidP="00D227F6">
      <w:pPr>
        <w:spacing w:before="73"/>
        <w:ind w:left="380" w:right="971"/>
        <w:jc w:val="both"/>
        <w:rPr>
          <w:b/>
          <w:spacing w:val="2"/>
          <w:sz w:val="4"/>
          <w:szCs w:val="4"/>
        </w:rPr>
      </w:pPr>
    </w:p>
    <w:p w:rsidR="00764CB3" w:rsidRDefault="00ED0A71" w:rsidP="00D227F6">
      <w:pPr>
        <w:spacing w:before="73"/>
        <w:ind w:left="380" w:right="971"/>
        <w:jc w:val="both"/>
        <w:rPr>
          <w:sz w:val="24"/>
          <w:szCs w:val="24"/>
        </w:rPr>
      </w:pPr>
      <w:r w:rsidRPr="001B07A2">
        <w:rPr>
          <w:b/>
          <w:spacing w:val="2"/>
          <w:sz w:val="24"/>
          <w:szCs w:val="24"/>
        </w:rPr>
        <w:t>Nutch</w:t>
      </w:r>
      <w:bookmarkStart w:id="0" w:name="_GoBack"/>
      <w:bookmarkEnd w:id="0"/>
      <w:r w:rsidRPr="001B07A2">
        <w:rPr>
          <w:b/>
          <w:spacing w:val="2"/>
          <w:sz w:val="24"/>
          <w:szCs w:val="24"/>
        </w:rPr>
        <w:t xml:space="preserve"> Setup</w:t>
      </w:r>
      <w:r w:rsidR="008D3EE9">
        <w:rPr>
          <w:sz w:val="24"/>
          <w:szCs w:val="24"/>
        </w:rPr>
        <w:t xml:space="preserve">:   </w:t>
      </w:r>
      <w:r w:rsidR="008D3EE9">
        <w:rPr>
          <w:spacing w:val="48"/>
          <w:sz w:val="24"/>
          <w:szCs w:val="24"/>
        </w:rPr>
        <w:t xml:space="preserve"> </w:t>
      </w:r>
      <w:r>
        <w:rPr>
          <w:spacing w:val="48"/>
          <w:sz w:val="24"/>
          <w:szCs w:val="24"/>
        </w:rPr>
        <w:tab/>
      </w:r>
      <w:r w:rsidRPr="00ED0A71">
        <w:rPr>
          <w:spacing w:val="-2"/>
          <w:sz w:val="24"/>
          <w:szCs w:val="24"/>
        </w:rPr>
        <w:t>Divya Meka</w:t>
      </w:r>
    </w:p>
    <w:p w:rsidR="00764CB3" w:rsidRDefault="008D3EE9" w:rsidP="00D227F6">
      <w:pPr>
        <w:spacing w:before="43"/>
        <w:ind w:left="1440" w:firstLine="720"/>
        <w:jc w:val="both"/>
        <w:rPr>
          <w:sz w:val="24"/>
          <w:szCs w:val="24"/>
        </w:rPr>
      </w:pPr>
      <w:r>
        <w:rPr>
          <w:spacing w:val="-2"/>
          <w:sz w:val="24"/>
          <w:szCs w:val="24"/>
        </w:rPr>
        <w:t>B</w:t>
      </w:r>
      <w:r>
        <w:rPr>
          <w:sz w:val="24"/>
          <w:szCs w:val="24"/>
        </w:rPr>
        <w:t>hoom</w:t>
      </w:r>
      <w:r>
        <w:rPr>
          <w:spacing w:val="1"/>
          <w:sz w:val="24"/>
          <w:szCs w:val="24"/>
        </w:rPr>
        <w:t>i</w:t>
      </w:r>
      <w:r>
        <w:rPr>
          <w:sz w:val="24"/>
          <w:szCs w:val="24"/>
        </w:rPr>
        <w:t>ka</w:t>
      </w:r>
      <w:r>
        <w:rPr>
          <w:spacing w:val="-1"/>
          <w:sz w:val="24"/>
          <w:szCs w:val="24"/>
        </w:rPr>
        <w:t xml:space="preserve"> </w:t>
      </w:r>
      <w:r>
        <w:rPr>
          <w:sz w:val="24"/>
          <w:szCs w:val="24"/>
        </w:rPr>
        <w:t>P</w:t>
      </w:r>
      <w:r>
        <w:rPr>
          <w:spacing w:val="1"/>
          <w:sz w:val="24"/>
          <w:szCs w:val="24"/>
        </w:rPr>
        <w:t xml:space="preserve"> </w:t>
      </w:r>
      <w:r>
        <w:rPr>
          <w:sz w:val="24"/>
          <w:szCs w:val="24"/>
        </w:rPr>
        <w:t>K</w:t>
      </w:r>
      <w:r>
        <w:rPr>
          <w:spacing w:val="-1"/>
          <w:sz w:val="24"/>
          <w:szCs w:val="24"/>
        </w:rPr>
        <w:t>a</w:t>
      </w:r>
      <w:r>
        <w:rPr>
          <w:sz w:val="24"/>
          <w:szCs w:val="24"/>
        </w:rPr>
        <w:t>divar</w:t>
      </w:r>
    </w:p>
    <w:p w:rsidR="00ED0A71" w:rsidRDefault="00ED0A71" w:rsidP="00D227F6">
      <w:pPr>
        <w:spacing w:before="73"/>
        <w:ind w:left="380" w:right="971"/>
        <w:jc w:val="both"/>
        <w:rPr>
          <w:sz w:val="24"/>
          <w:szCs w:val="24"/>
        </w:rPr>
      </w:pPr>
      <w:r w:rsidRPr="001B07A2">
        <w:rPr>
          <w:b/>
          <w:spacing w:val="1"/>
          <w:sz w:val="24"/>
          <w:szCs w:val="24"/>
        </w:rPr>
        <w:t>Crawling</w:t>
      </w:r>
      <w:r w:rsidR="008D3EE9">
        <w:rPr>
          <w:sz w:val="24"/>
          <w:szCs w:val="24"/>
        </w:rPr>
        <w:t xml:space="preserve">:         </w:t>
      </w:r>
      <w:r w:rsidR="008D3EE9">
        <w:rPr>
          <w:spacing w:val="56"/>
          <w:sz w:val="24"/>
          <w:szCs w:val="24"/>
        </w:rPr>
        <w:t xml:space="preserve"> </w:t>
      </w:r>
      <w:r>
        <w:rPr>
          <w:spacing w:val="56"/>
          <w:sz w:val="24"/>
          <w:szCs w:val="24"/>
        </w:rPr>
        <w:tab/>
      </w:r>
      <w:r w:rsidRPr="00ED0A71">
        <w:rPr>
          <w:spacing w:val="-2"/>
          <w:sz w:val="24"/>
          <w:szCs w:val="24"/>
        </w:rPr>
        <w:t>Divya Meka</w:t>
      </w:r>
    </w:p>
    <w:p w:rsidR="00ED0A71" w:rsidRDefault="00ED0A71" w:rsidP="00D227F6">
      <w:pPr>
        <w:spacing w:before="43"/>
        <w:ind w:left="1440" w:firstLine="720"/>
        <w:jc w:val="both"/>
        <w:rPr>
          <w:sz w:val="24"/>
          <w:szCs w:val="24"/>
        </w:rPr>
      </w:pPr>
      <w:r>
        <w:rPr>
          <w:spacing w:val="-2"/>
          <w:sz w:val="24"/>
          <w:szCs w:val="24"/>
        </w:rPr>
        <w:t>B</w:t>
      </w:r>
      <w:r>
        <w:rPr>
          <w:sz w:val="24"/>
          <w:szCs w:val="24"/>
        </w:rPr>
        <w:t>hoom</w:t>
      </w:r>
      <w:r>
        <w:rPr>
          <w:spacing w:val="1"/>
          <w:sz w:val="24"/>
          <w:szCs w:val="24"/>
        </w:rPr>
        <w:t>i</w:t>
      </w:r>
      <w:r>
        <w:rPr>
          <w:sz w:val="24"/>
          <w:szCs w:val="24"/>
        </w:rPr>
        <w:t>ka</w:t>
      </w:r>
      <w:r>
        <w:rPr>
          <w:spacing w:val="-1"/>
          <w:sz w:val="24"/>
          <w:szCs w:val="24"/>
        </w:rPr>
        <w:t xml:space="preserve"> </w:t>
      </w:r>
      <w:r>
        <w:rPr>
          <w:sz w:val="24"/>
          <w:szCs w:val="24"/>
        </w:rPr>
        <w:t>P</w:t>
      </w:r>
      <w:r>
        <w:rPr>
          <w:spacing w:val="1"/>
          <w:sz w:val="24"/>
          <w:szCs w:val="24"/>
        </w:rPr>
        <w:t xml:space="preserve"> </w:t>
      </w:r>
      <w:r>
        <w:rPr>
          <w:sz w:val="24"/>
          <w:szCs w:val="24"/>
        </w:rPr>
        <w:t>K</w:t>
      </w:r>
      <w:r>
        <w:rPr>
          <w:spacing w:val="-1"/>
          <w:sz w:val="24"/>
          <w:szCs w:val="24"/>
        </w:rPr>
        <w:t>a</w:t>
      </w:r>
      <w:r>
        <w:rPr>
          <w:sz w:val="24"/>
          <w:szCs w:val="24"/>
        </w:rPr>
        <w:t>divar</w:t>
      </w:r>
    </w:p>
    <w:p w:rsidR="0099080F" w:rsidRPr="001B07A2" w:rsidRDefault="0099080F" w:rsidP="00D227F6">
      <w:pPr>
        <w:spacing w:before="46"/>
        <w:ind w:left="380"/>
        <w:jc w:val="both"/>
        <w:rPr>
          <w:b/>
          <w:sz w:val="24"/>
          <w:szCs w:val="24"/>
        </w:rPr>
      </w:pPr>
      <w:r w:rsidRPr="001B07A2">
        <w:rPr>
          <w:b/>
          <w:sz w:val="24"/>
          <w:szCs w:val="24"/>
        </w:rPr>
        <w:t>An</w:t>
      </w:r>
      <w:r w:rsidRPr="001B07A2">
        <w:rPr>
          <w:b/>
          <w:spacing w:val="-1"/>
          <w:sz w:val="24"/>
          <w:szCs w:val="24"/>
        </w:rPr>
        <w:t>a</w:t>
      </w:r>
      <w:r w:rsidRPr="001B07A2">
        <w:rPr>
          <w:b/>
          <w:spacing w:val="3"/>
          <w:sz w:val="24"/>
          <w:szCs w:val="24"/>
        </w:rPr>
        <w:t>l</w:t>
      </w:r>
      <w:r w:rsidRPr="001B07A2">
        <w:rPr>
          <w:b/>
          <w:spacing w:val="-5"/>
          <w:sz w:val="24"/>
          <w:szCs w:val="24"/>
        </w:rPr>
        <w:t>y</w:t>
      </w:r>
      <w:r w:rsidRPr="001B07A2">
        <w:rPr>
          <w:b/>
          <w:sz w:val="24"/>
          <w:szCs w:val="24"/>
        </w:rPr>
        <w:t>sis</w:t>
      </w:r>
      <w:r w:rsidRPr="001B07A2">
        <w:rPr>
          <w:b/>
          <w:spacing w:val="1"/>
          <w:sz w:val="24"/>
          <w:szCs w:val="24"/>
        </w:rPr>
        <w:t xml:space="preserve"> </w:t>
      </w:r>
      <w:r w:rsidRPr="001B07A2">
        <w:rPr>
          <w:b/>
          <w:spacing w:val="-1"/>
          <w:sz w:val="24"/>
          <w:szCs w:val="24"/>
        </w:rPr>
        <w:t>a</w:t>
      </w:r>
      <w:r w:rsidRPr="001B07A2">
        <w:rPr>
          <w:b/>
          <w:sz w:val="24"/>
          <w:szCs w:val="24"/>
        </w:rPr>
        <w:t>nd</w:t>
      </w:r>
    </w:p>
    <w:p w:rsidR="0099080F" w:rsidRDefault="0099080F" w:rsidP="004C4EF0">
      <w:pPr>
        <w:spacing w:before="43"/>
        <w:ind w:left="380"/>
        <w:jc w:val="both"/>
        <w:rPr>
          <w:spacing w:val="-2"/>
          <w:sz w:val="24"/>
          <w:szCs w:val="24"/>
        </w:rPr>
      </w:pPr>
      <w:r w:rsidRPr="001B07A2">
        <w:rPr>
          <w:b/>
          <w:sz w:val="24"/>
          <w:szCs w:val="24"/>
        </w:rPr>
        <w:t>R</w:t>
      </w:r>
      <w:r w:rsidRPr="001B07A2">
        <w:rPr>
          <w:b/>
          <w:spacing w:val="-1"/>
          <w:sz w:val="24"/>
          <w:szCs w:val="24"/>
        </w:rPr>
        <w:t>e</w:t>
      </w:r>
      <w:r w:rsidRPr="001B07A2">
        <w:rPr>
          <w:b/>
          <w:sz w:val="24"/>
          <w:szCs w:val="24"/>
        </w:rPr>
        <w:t>portin</w:t>
      </w:r>
      <w:r w:rsidRPr="001B07A2">
        <w:rPr>
          <w:b/>
          <w:spacing w:val="-2"/>
          <w:sz w:val="24"/>
          <w:szCs w:val="24"/>
        </w:rPr>
        <w:t>g</w:t>
      </w:r>
      <w:r w:rsidR="002A7357">
        <w:rPr>
          <w:sz w:val="24"/>
          <w:szCs w:val="24"/>
        </w:rPr>
        <w:t>:</w:t>
      </w:r>
      <w:r w:rsidR="002A7357">
        <w:rPr>
          <w:sz w:val="24"/>
          <w:szCs w:val="24"/>
        </w:rPr>
        <w:tab/>
      </w:r>
      <w:r>
        <w:rPr>
          <w:spacing w:val="-2"/>
          <w:sz w:val="24"/>
          <w:szCs w:val="24"/>
        </w:rPr>
        <w:t>Jaswanth Datt Meka</w:t>
      </w:r>
    </w:p>
    <w:p w:rsidR="007C083E" w:rsidRDefault="007C083E" w:rsidP="004C4EF0">
      <w:pPr>
        <w:spacing w:before="43"/>
        <w:ind w:left="380"/>
        <w:jc w:val="both"/>
        <w:rPr>
          <w:sz w:val="24"/>
          <w:szCs w:val="24"/>
        </w:rPr>
      </w:pPr>
    </w:p>
    <w:p w:rsidR="006368FE" w:rsidRDefault="007C083E" w:rsidP="007C083E">
      <w:pPr>
        <w:pBdr>
          <w:bottom w:val="single" w:sz="4" w:space="1" w:color="auto"/>
        </w:pBdr>
        <w:spacing w:before="41"/>
        <w:ind w:right="971"/>
        <w:jc w:val="both"/>
        <w:rPr>
          <w:b/>
          <w:sz w:val="22"/>
          <w:szCs w:val="22"/>
        </w:rPr>
      </w:pPr>
      <w:r>
        <w:rPr>
          <w:b/>
          <w:sz w:val="28"/>
          <w:szCs w:val="28"/>
        </w:rPr>
        <w:t xml:space="preserve">12 </w:t>
      </w:r>
      <w:r w:rsidR="008D3EE9">
        <w:rPr>
          <w:b/>
          <w:spacing w:val="-1"/>
          <w:sz w:val="28"/>
          <w:szCs w:val="28"/>
        </w:rPr>
        <w:t>R</w:t>
      </w:r>
      <w:r w:rsidR="008D3EE9">
        <w:rPr>
          <w:b/>
          <w:spacing w:val="-1"/>
          <w:sz w:val="22"/>
          <w:szCs w:val="22"/>
        </w:rPr>
        <w:t>E</w:t>
      </w:r>
      <w:r w:rsidR="008D3EE9">
        <w:rPr>
          <w:b/>
          <w:spacing w:val="2"/>
          <w:sz w:val="22"/>
          <w:szCs w:val="22"/>
        </w:rPr>
        <w:t>F</w:t>
      </w:r>
      <w:r w:rsidR="008D3EE9">
        <w:rPr>
          <w:b/>
          <w:spacing w:val="-1"/>
          <w:sz w:val="22"/>
          <w:szCs w:val="22"/>
        </w:rPr>
        <w:t>ERENCE</w:t>
      </w:r>
      <w:r w:rsidR="008D3EE9">
        <w:rPr>
          <w:b/>
          <w:sz w:val="22"/>
          <w:szCs w:val="22"/>
        </w:rPr>
        <w:t xml:space="preserve">S </w:t>
      </w:r>
      <w:r>
        <w:rPr>
          <w:b/>
          <w:sz w:val="22"/>
          <w:szCs w:val="22"/>
        </w:rPr>
        <w:t xml:space="preserve">                                               </w:t>
      </w:r>
    </w:p>
    <w:p w:rsidR="006368FE" w:rsidRPr="00CE09D6" w:rsidRDefault="006368FE" w:rsidP="007C083E">
      <w:pPr>
        <w:spacing w:before="41"/>
        <w:ind w:right="971"/>
        <w:jc w:val="both"/>
        <w:rPr>
          <w:spacing w:val="1"/>
          <w:sz w:val="10"/>
          <w:szCs w:val="10"/>
        </w:rPr>
      </w:pPr>
    </w:p>
    <w:p w:rsidR="00764CB3" w:rsidRDefault="008D3EE9" w:rsidP="000653DA">
      <w:pPr>
        <w:spacing w:before="41"/>
        <w:ind w:left="180" w:right="971"/>
        <w:jc w:val="both"/>
      </w:pPr>
      <w:r>
        <w:rPr>
          <w:spacing w:val="1"/>
          <w:sz w:val="24"/>
          <w:szCs w:val="24"/>
        </w:rPr>
        <w:t>[</w:t>
      </w:r>
      <w:r>
        <w:rPr>
          <w:sz w:val="24"/>
          <w:szCs w:val="24"/>
        </w:rPr>
        <w:t xml:space="preserve">1] </w:t>
      </w:r>
    </w:p>
    <w:p w:rsidR="006368FE" w:rsidRDefault="006871A8" w:rsidP="000653DA">
      <w:pPr>
        <w:spacing w:before="41"/>
        <w:ind w:left="180" w:right="971"/>
        <w:jc w:val="both"/>
        <w:rPr>
          <w:sz w:val="24"/>
          <w:szCs w:val="24"/>
        </w:rPr>
      </w:pPr>
      <w:hyperlink r:id="rId37" w:history="1">
        <w:r w:rsidR="006368FE" w:rsidRPr="00073730">
          <w:rPr>
            <w:rStyle w:val="Hyperlink"/>
            <w:sz w:val="24"/>
            <w:szCs w:val="24"/>
          </w:rPr>
          <w:t>http://events.linuxfoundation.org/sites/events/files/slides/aceu2014-snagel-web-crawling-nutch.pdf</w:t>
        </w:r>
      </w:hyperlink>
    </w:p>
    <w:p w:rsidR="00764CB3" w:rsidRDefault="00B55FED" w:rsidP="000653DA">
      <w:pPr>
        <w:spacing w:before="41" w:line="276" w:lineRule="auto"/>
        <w:ind w:left="272" w:right="118" w:hanging="110"/>
        <w:jc w:val="both"/>
      </w:pPr>
      <w:r>
        <w:rPr>
          <w:sz w:val="24"/>
          <w:szCs w:val="24"/>
        </w:rPr>
        <w:t>[</w:t>
      </w:r>
      <w:r w:rsidR="008D3EE9">
        <w:rPr>
          <w:sz w:val="24"/>
          <w:szCs w:val="24"/>
        </w:rPr>
        <w:t xml:space="preserve">2] </w:t>
      </w:r>
    </w:p>
    <w:p w:rsidR="006368FE" w:rsidRDefault="006871A8" w:rsidP="000653DA">
      <w:pPr>
        <w:spacing w:before="41" w:line="276" w:lineRule="auto"/>
        <w:ind w:left="90" w:right="118" w:firstLine="72"/>
        <w:jc w:val="both"/>
        <w:rPr>
          <w:sz w:val="24"/>
          <w:szCs w:val="24"/>
        </w:rPr>
      </w:pPr>
      <w:hyperlink r:id="rId38" w:history="1">
        <w:r w:rsidR="006368FE" w:rsidRPr="00073730">
          <w:rPr>
            <w:rStyle w:val="Hyperlink"/>
            <w:sz w:val="24"/>
            <w:szCs w:val="24"/>
          </w:rPr>
          <w:t>https://en.wikipedia.org/wiki/Web_crawler</w:t>
        </w:r>
      </w:hyperlink>
    </w:p>
    <w:p w:rsidR="00764CB3" w:rsidRDefault="008D3EE9" w:rsidP="000653DA">
      <w:pPr>
        <w:spacing w:line="276" w:lineRule="auto"/>
        <w:ind w:left="272" w:right="184" w:hanging="110"/>
        <w:jc w:val="both"/>
      </w:pPr>
      <w:r>
        <w:rPr>
          <w:spacing w:val="1"/>
          <w:sz w:val="24"/>
          <w:szCs w:val="24"/>
        </w:rPr>
        <w:t>[</w:t>
      </w:r>
      <w:r>
        <w:rPr>
          <w:sz w:val="24"/>
          <w:szCs w:val="24"/>
        </w:rPr>
        <w:t xml:space="preserve">3] </w:t>
      </w:r>
    </w:p>
    <w:p w:rsidR="006368FE" w:rsidRDefault="006871A8" w:rsidP="000653DA">
      <w:pPr>
        <w:spacing w:line="276" w:lineRule="auto"/>
        <w:ind w:left="272" w:right="184" w:hanging="110"/>
        <w:jc w:val="both"/>
        <w:rPr>
          <w:sz w:val="24"/>
          <w:szCs w:val="24"/>
        </w:rPr>
      </w:pPr>
      <w:hyperlink r:id="rId39" w:history="1">
        <w:r w:rsidR="006368FE" w:rsidRPr="00073730">
          <w:rPr>
            <w:rStyle w:val="Hyperlink"/>
            <w:sz w:val="24"/>
            <w:szCs w:val="24"/>
          </w:rPr>
          <w:t>http://computer.howstuffworks.com/internet/basics/search-engine1.htm</w:t>
        </w:r>
      </w:hyperlink>
    </w:p>
    <w:p w:rsidR="00764CB3" w:rsidRDefault="008D3EE9" w:rsidP="000653DA">
      <w:pPr>
        <w:ind w:left="272" w:hanging="110"/>
        <w:jc w:val="both"/>
        <w:rPr>
          <w:sz w:val="24"/>
          <w:szCs w:val="24"/>
        </w:rPr>
      </w:pPr>
      <w:r>
        <w:rPr>
          <w:spacing w:val="1"/>
          <w:sz w:val="24"/>
          <w:szCs w:val="24"/>
        </w:rPr>
        <w:t>[</w:t>
      </w:r>
      <w:r>
        <w:rPr>
          <w:sz w:val="24"/>
          <w:szCs w:val="24"/>
        </w:rPr>
        <w:t>4]</w:t>
      </w:r>
    </w:p>
    <w:p w:rsidR="006368FE" w:rsidRDefault="006871A8" w:rsidP="000653DA">
      <w:pPr>
        <w:spacing w:before="41" w:line="276" w:lineRule="auto"/>
        <w:ind w:left="272" w:right="141" w:hanging="110"/>
        <w:jc w:val="both"/>
      </w:pPr>
      <w:hyperlink r:id="rId40" w:history="1">
        <w:r w:rsidR="006368FE" w:rsidRPr="006368FE">
          <w:rPr>
            <w:rStyle w:val="Hyperlink"/>
            <w:sz w:val="24"/>
            <w:szCs w:val="24"/>
          </w:rPr>
          <w:t>https://wiki.apache.org/nutch/NutchTutorial</w:t>
        </w:r>
      </w:hyperlink>
    </w:p>
    <w:p w:rsidR="00764CB3" w:rsidRDefault="008D3EE9" w:rsidP="000653DA">
      <w:pPr>
        <w:spacing w:before="41" w:line="276" w:lineRule="auto"/>
        <w:ind w:left="272" w:right="141" w:hanging="110"/>
        <w:jc w:val="both"/>
      </w:pPr>
      <w:r>
        <w:rPr>
          <w:color w:val="000000"/>
          <w:spacing w:val="1"/>
          <w:sz w:val="24"/>
          <w:szCs w:val="24"/>
        </w:rPr>
        <w:t>[</w:t>
      </w:r>
      <w:r>
        <w:rPr>
          <w:color w:val="000000"/>
          <w:sz w:val="24"/>
          <w:szCs w:val="24"/>
        </w:rPr>
        <w:t xml:space="preserve">5] </w:t>
      </w:r>
    </w:p>
    <w:p w:rsidR="006368FE" w:rsidRPr="006368FE" w:rsidRDefault="006871A8" w:rsidP="000653DA">
      <w:pPr>
        <w:spacing w:before="41" w:line="276" w:lineRule="auto"/>
        <w:ind w:left="272" w:right="141" w:hanging="110"/>
        <w:jc w:val="both"/>
        <w:rPr>
          <w:rStyle w:val="Hyperlink"/>
          <w:sz w:val="24"/>
          <w:szCs w:val="24"/>
        </w:rPr>
      </w:pPr>
      <w:hyperlink r:id="rId41" w:history="1">
        <w:r w:rsidR="006368FE" w:rsidRPr="006368FE">
          <w:rPr>
            <w:rStyle w:val="Hyperlink"/>
            <w:sz w:val="24"/>
            <w:szCs w:val="24"/>
          </w:rPr>
          <w:t>http://springboard.uakron.edu/d2l/le/content/4007326/Home?itemIdentifier=D2L.LE.Content.ContentObject.ModuleCO-3142424</w:t>
        </w:r>
      </w:hyperlink>
    </w:p>
    <w:p w:rsidR="00764CB3" w:rsidRDefault="008D3EE9" w:rsidP="000653DA">
      <w:pPr>
        <w:ind w:left="272" w:hanging="110"/>
        <w:jc w:val="both"/>
        <w:rPr>
          <w:color w:val="0000FF"/>
          <w:sz w:val="24"/>
          <w:szCs w:val="24"/>
          <w:u w:val="single" w:color="0000FF"/>
        </w:rPr>
      </w:pPr>
      <w:r>
        <w:rPr>
          <w:spacing w:val="1"/>
          <w:sz w:val="24"/>
          <w:szCs w:val="24"/>
        </w:rPr>
        <w:t>[</w:t>
      </w:r>
      <w:r>
        <w:rPr>
          <w:sz w:val="24"/>
          <w:szCs w:val="24"/>
        </w:rPr>
        <w:t>6]</w:t>
      </w:r>
    </w:p>
    <w:p w:rsidR="006368FE" w:rsidRDefault="00E17838" w:rsidP="000653DA">
      <w:pPr>
        <w:ind w:hanging="110"/>
        <w:jc w:val="both"/>
        <w:rPr>
          <w:color w:val="0000FF"/>
          <w:sz w:val="24"/>
          <w:szCs w:val="24"/>
          <w:u w:color="0000FF"/>
        </w:rPr>
      </w:pPr>
      <w:r>
        <w:rPr>
          <w:color w:val="0000FF"/>
          <w:sz w:val="24"/>
          <w:szCs w:val="24"/>
          <w:u w:color="0000FF"/>
        </w:rPr>
        <w:t xml:space="preserve">     </w:t>
      </w:r>
      <w:hyperlink r:id="rId42" w:history="1">
        <w:r w:rsidRPr="00073730">
          <w:rPr>
            <w:rStyle w:val="Hyperlink"/>
            <w:sz w:val="24"/>
            <w:szCs w:val="24"/>
            <w:u w:color="0000FF"/>
          </w:rPr>
          <w:t>http://www10.org/cdrom/papers/210/</w:t>
        </w:r>
      </w:hyperlink>
    </w:p>
    <w:p w:rsidR="00E17838" w:rsidRPr="00E17838" w:rsidRDefault="00E17838" w:rsidP="00D227F6">
      <w:pPr>
        <w:jc w:val="both"/>
        <w:rPr>
          <w:color w:val="0000FF"/>
          <w:sz w:val="24"/>
          <w:szCs w:val="24"/>
          <w:u w:color="0000FF"/>
        </w:rPr>
      </w:pPr>
    </w:p>
    <w:p w:rsidR="006368FE" w:rsidRDefault="006368FE" w:rsidP="00D227F6">
      <w:pPr>
        <w:jc w:val="both"/>
        <w:rPr>
          <w:sz w:val="24"/>
          <w:szCs w:val="24"/>
        </w:rPr>
        <w:sectPr w:rsidR="006368FE">
          <w:pgSz w:w="12240" w:h="15840"/>
          <w:pgMar w:top="1380" w:right="1320" w:bottom="280" w:left="1060" w:header="0" w:footer="1040" w:gutter="0"/>
          <w:cols w:num="2" w:space="720" w:equalWidth="0">
            <w:col w:w="4704" w:space="445"/>
            <w:col w:w="4711"/>
          </w:cols>
        </w:sectPr>
      </w:pPr>
      <w:r>
        <w:rPr>
          <w:color w:val="0000FF"/>
          <w:sz w:val="24"/>
          <w:szCs w:val="24"/>
          <w:u w:val="single" w:color="0000FF"/>
        </w:rPr>
        <w:t xml:space="preserve">    </w:t>
      </w:r>
    </w:p>
    <w:p w:rsidR="00764CB3" w:rsidRDefault="00764CB3" w:rsidP="00D227F6">
      <w:pPr>
        <w:spacing w:before="46"/>
        <w:ind w:left="380"/>
        <w:jc w:val="both"/>
        <w:rPr>
          <w:sz w:val="24"/>
          <w:szCs w:val="24"/>
        </w:rPr>
      </w:pPr>
    </w:p>
    <w:sectPr w:rsidR="00764CB3">
      <w:type w:val="continuous"/>
      <w:pgSz w:w="12240" w:h="15840"/>
      <w:pgMar w:top="1480" w:right="1320" w:bottom="280" w:left="10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1A8" w:rsidRDefault="006871A8">
      <w:r>
        <w:separator/>
      </w:r>
    </w:p>
  </w:endnote>
  <w:endnote w:type="continuationSeparator" w:id="0">
    <w:p w:rsidR="006871A8" w:rsidRDefault="00687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EE9" w:rsidRDefault="007C2576">
    <w:pPr>
      <w:spacing w:line="200" w:lineRule="exact"/>
    </w:pPr>
    <w:r>
      <w:rPr>
        <w:noProof/>
      </w:rPr>
      <mc:AlternateContent>
        <mc:Choice Requires="wps">
          <w:drawing>
            <wp:anchor distT="0" distB="0" distL="114300" distR="114300" simplePos="0" relativeHeight="251657728" behindDoc="1" locked="0" layoutInCell="1" allowOverlap="1">
              <wp:simplePos x="0" y="0"/>
              <wp:positionH relativeFrom="page">
                <wp:posOffset>6757670</wp:posOffset>
              </wp:positionH>
              <wp:positionV relativeFrom="page">
                <wp:posOffset>9258300</wp:posOffset>
              </wp:positionV>
              <wp:extent cx="127000" cy="177800"/>
              <wp:effectExtent l="4445" t="0" r="1905" b="3175"/>
              <wp:wrapNone/>
              <wp:docPr id="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EE9" w:rsidRDefault="008D3EE9">
                          <w:pPr>
                            <w:spacing w:line="260" w:lineRule="exact"/>
                            <w:ind w:left="40"/>
                            <w:rPr>
                              <w:sz w:val="24"/>
                              <w:szCs w:val="24"/>
                            </w:rPr>
                          </w:pPr>
                          <w:r>
                            <w:fldChar w:fldCharType="begin"/>
                          </w:r>
                          <w:r>
                            <w:rPr>
                              <w:sz w:val="24"/>
                              <w:szCs w:val="24"/>
                            </w:rPr>
                            <w:instrText xml:space="preserve"> PAGE </w:instrText>
                          </w:r>
                          <w:r>
                            <w:fldChar w:fldCharType="separate"/>
                          </w:r>
                          <w:r w:rsidR="00301539">
                            <w:rPr>
                              <w:noProof/>
                              <w:sz w:val="24"/>
                              <w:szCs w:val="24"/>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32.1pt;margin-top:729pt;width:10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" filled="f" stroked="f">
              <v:textbox inset="0,0,0,0">
                <w:txbxContent>
                  <w:p w:rsidR="008D3EE9" w:rsidRDefault="008D3EE9">
                    <w:pPr>
                      <w:spacing w:line="260" w:lineRule="exact"/>
                      <w:ind w:left="40"/>
                      <w:rPr>
                        <w:sz w:val="24"/>
                        <w:szCs w:val="24"/>
                      </w:rPr>
                    </w:pPr>
                    <w:r>
                      <w:fldChar w:fldCharType="begin"/>
                    </w:r>
                    <w:r>
                      <w:rPr>
                        <w:sz w:val="24"/>
                        <w:szCs w:val="24"/>
                      </w:rPr>
                      <w:instrText xml:space="preserve"> PAGE </w:instrText>
                    </w:r>
                    <w:r>
                      <w:fldChar w:fldCharType="separate"/>
                    </w:r>
                    <w:r w:rsidR="00301539">
                      <w:rPr>
                        <w:noProof/>
                        <w:sz w:val="24"/>
                        <w:szCs w:val="24"/>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1A8" w:rsidRDefault="006871A8">
      <w:r>
        <w:separator/>
      </w:r>
    </w:p>
  </w:footnote>
  <w:footnote w:type="continuationSeparator" w:id="0">
    <w:p w:rsidR="006871A8" w:rsidRDefault="006871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26194"/>
    <w:multiLevelType w:val="hybridMultilevel"/>
    <w:tmpl w:val="B4223244"/>
    <w:lvl w:ilvl="0" w:tplc="04E4ED64">
      <w:start w:val="3"/>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46E69"/>
    <w:multiLevelType w:val="multilevel"/>
    <w:tmpl w:val="E6CCDD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AAA29D5"/>
    <w:multiLevelType w:val="hybridMultilevel"/>
    <w:tmpl w:val="1E9A7140"/>
    <w:lvl w:ilvl="0" w:tplc="06EE27BC">
      <w:start w:val="1"/>
      <w:numFmt w:val="bullet"/>
      <w:lvlText w:val="•"/>
      <w:lvlJc w:val="left"/>
      <w:pPr>
        <w:tabs>
          <w:tab w:val="num" w:pos="720"/>
        </w:tabs>
        <w:ind w:left="720" w:hanging="360"/>
      </w:pPr>
      <w:rPr>
        <w:rFonts w:ascii="Arial" w:hAnsi="Arial" w:hint="default"/>
      </w:rPr>
    </w:lvl>
    <w:lvl w:ilvl="1" w:tplc="B5145186" w:tentative="1">
      <w:start w:val="1"/>
      <w:numFmt w:val="bullet"/>
      <w:lvlText w:val="•"/>
      <w:lvlJc w:val="left"/>
      <w:pPr>
        <w:tabs>
          <w:tab w:val="num" w:pos="1440"/>
        </w:tabs>
        <w:ind w:left="1440" w:hanging="360"/>
      </w:pPr>
      <w:rPr>
        <w:rFonts w:ascii="Arial" w:hAnsi="Arial" w:hint="default"/>
      </w:rPr>
    </w:lvl>
    <w:lvl w:ilvl="2" w:tplc="031EE920" w:tentative="1">
      <w:start w:val="1"/>
      <w:numFmt w:val="bullet"/>
      <w:lvlText w:val="•"/>
      <w:lvlJc w:val="left"/>
      <w:pPr>
        <w:tabs>
          <w:tab w:val="num" w:pos="2160"/>
        </w:tabs>
        <w:ind w:left="2160" w:hanging="360"/>
      </w:pPr>
      <w:rPr>
        <w:rFonts w:ascii="Arial" w:hAnsi="Arial" w:hint="default"/>
      </w:rPr>
    </w:lvl>
    <w:lvl w:ilvl="3" w:tplc="27FAF072" w:tentative="1">
      <w:start w:val="1"/>
      <w:numFmt w:val="bullet"/>
      <w:lvlText w:val="•"/>
      <w:lvlJc w:val="left"/>
      <w:pPr>
        <w:tabs>
          <w:tab w:val="num" w:pos="2880"/>
        </w:tabs>
        <w:ind w:left="2880" w:hanging="360"/>
      </w:pPr>
      <w:rPr>
        <w:rFonts w:ascii="Arial" w:hAnsi="Arial" w:hint="default"/>
      </w:rPr>
    </w:lvl>
    <w:lvl w:ilvl="4" w:tplc="EDC43F8E" w:tentative="1">
      <w:start w:val="1"/>
      <w:numFmt w:val="bullet"/>
      <w:lvlText w:val="•"/>
      <w:lvlJc w:val="left"/>
      <w:pPr>
        <w:tabs>
          <w:tab w:val="num" w:pos="3600"/>
        </w:tabs>
        <w:ind w:left="3600" w:hanging="360"/>
      </w:pPr>
      <w:rPr>
        <w:rFonts w:ascii="Arial" w:hAnsi="Arial" w:hint="default"/>
      </w:rPr>
    </w:lvl>
    <w:lvl w:ilvl="5" w:tplc="9B5CA202" w:tentative="1">
      <w:start w:val="1"/>
      <w:numFmt w:val="bullet"/>
      <w:lvlText w:val="•"/>
      <w:lvlJc w:val="left"/>
      <w:pPr>
        <w:tabs>
          <w:tab w:val="num" w:pos="4320"/>
        </w:tabs>
        <w:ind w:left="4320" w:hanging="360"/>
      </w:pPr>
      <w:rPr>
        <w:rFonts w:ascii="Arial" w:hAnsi="Arial" w:hint="default"/>
      </w:rPr>
    </w:lvl>
    <w:lvl w:ilvl="6" w:tplc="D0A8716C" w:tentative="1">
      <w:start w:val="1"/>
      <w:numFmt w:val="bullet"/>
      <w:lvlText w:val="•"/>
      <w:lvlJc w:val="left"/>
      <w:pPr>
        <w:tabs>
          <w:tab w:val="num" w:pos="5040"/>
        </w:tabs>
        <w:ind w:left="5040" w:hanging="360"/>
      </w:pPr>
      <w:rPr>
        <w:rFonts w:ascii="Arial" w:hAnsi="Arial" w:hint="default"/>
      </w:rPr>
    </w:lvl>
    <w:lvl w:ilvl="7" w:tplc="B88C8AEC" w:tentative="1">
      <w:start w:val="1"/>
      <w:numFmt w:val="bullet"/>
      <w:lvlText w:val="•"/>
      <w:lvlJc w:val="left"/>
      <w:pPr>
        <w:tabs>
          <w:tab w:val="num" w:pos="5760"/>
        </w:tabs>
        <w:ind w:left="5760" w:hanging="360"/>
      </w:pPr>
      <w:rPr>
        <w:rFonts w:ascii="Arial" w:hAnsi="Arial" w:hint="default"/>
      </w:rPr>
    </w:lvl>
    <w:lvl w:ilvl="8" w:tplc="E92E3E7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215F4E"/>
    <w:multiLevelType w:val="multilevel"/>
    <w:tmpl w:val="85E65E96"/>
    <w:lvl w:ilvl="0">
      <w:start w:val="1"/>
      <w:numFmt w:val="decimal"/>
      <w:lvlText w:val="%1"/>
      <w:lvlJc w:val="left"/>
      <w:pPr>
        <w:ind w:left="468" w:hanging="360"/>
      </w:pPr>
      <w:rPr>
        <w:rFonts w:hint="default"/>
        <w:b/>
        <w:sz w:val="28"/>
        <w:u w:val="single"/>
      </w:rPr>
    </w:lvl>
    <w:lvl w:ilvl="1">
      <w:start w:val="1"/>
      <w:numFmt w:val="decimal"/>
      <w:isLgl/>
      <w:lvlText w:val="%1.%2"/>
      <w:lvlJc w:val="left"/>
      <w:pPr>
        <w:ind w:left="843" w:hanging="375"/>
      </w:pPr>
      <w:rPr>
        <w:rFonts w:hint="default"/>
        <w:b/>
        <w:sz w:val="28"/>
      </w:rPr>
    </w:lvl>
    <w:lvl w:ilvl="2">
      <w:start w:val="1"/>
      <w:numFmt w:val="decimal"/>
      <w:isLgl/>
      <w:lvlText w:val="%1.%2.%3"/>
      <w:lvlJc w:val="left"/>
      <w:pPr>
        <w:ind w:left="1203" w:hanging="375"/>
      </w:pPr>
      <w:rPr>
        <w:rFonts w:hint="default"/>
        <w:b/>
        <w:sz w:val="28"/>
      </w:rPr>
    </w:lvl>
    <w:lvl w:ilvl="3">
      <w:start w:val="1"/>
      <w:numFmt w:val="decimal"/>
      <w:isLgl/>
      <w:lvlText w:val="%1.%2.%3.%4"/>
      <w:lvlJc w:val="left"/>
      <w:pPr>
        <w:ind w:left="1563" w:hanging="375"/>
      </w:pPr>
      <w:rPr>
        <w:rFonts w:hint="default"/>
        <w:b/>
        <w:sz w:val="28"/>
      </w:rPr>
    </w:lvl>
    <w:lvl w:ilvl="4">
      <w:start w:val="1"/>
      <w:numFmt w:val="decimal"/>
      <w:isLgl/>
      <w:lvlText w:val="%1.%2.%3.%4.%5"/>
      <w:lvlJc w:val="left"/>
      <w:pPr>
        <w:ind w:left="1923" w:hanging="375"/>
      </w:pPr>
      <w:rPr>
        <w:rFonts w:hint="default"/>
        <w:b/>
        <w:sz w:val="28"/>
      </w:rPr>
    </w:lvl>
    <w:lvl w:ilvl="5">
      <w:start w:val="1"/>
      <w:numFmt w:val="decimal"/>
      <w:isLgl/>
      <w:lvlText w:val="%1.%2.%3.%4.%5.%6"/>
      <w:lvlJc w:val="left"/>
      <w:pPr>
        <w:ind w:left="2283" w:hanging="375"/>
      </w:pPr>
      <w:rPr>
        <w:rFonts w:hint="default"/>
        <w:b/>
        <w:sz w:val="28"/>
      </w:rPr>
    </w:lvl>
    <w:lvl w:ilvl="6">
      <w:start w:val="1"/>
      <w:numFmt w:val="decimal"/>
      <w:isLgl/>
      <w:lvlText w:val="%1.%2.%3.%4.%5.%6.%7"/>
      <w:lvlJc w:val="left"/>
      <w:pPr>
        <w:ind w:left="2643" w:hanging="375"/>
      </w:pPr>
      <w:rPr>
        <w:rFonts w:hint="default"/>
        <w:b/>
        <w:sz w:val="28"/>
      </w:rPr>
    </w:lvl>
    <w:lvl w:ilvl="7">
      <w:start w:val="1"/>
      <w:numFmt w:val="decimal"/>
      <w:isLgl/>
      <w:lvlText w:val="%1.%2.%3.%4.%5.%6.%7.%8"/>
      <w:lvlJc w:val="left"/>
      <w:pPr>
        <w:ind w:left="3003" w:hanging="375"/>
      </w:pPr>
      <w:rPr>
        <w:rFonts w:hint="default"/>
        <w:b/>
        <w:sz w:val="28"/>
      </w:rPr>
    </w:lvl>
    <w:lvl w:ilvl="8">
      <w:start w:val="1"/>
      <w:numFmt w:val="decimal"/>
      <w:isLgl/>
      <w:lvlText w:val="%1.%2.%3.%4.%5.%6.%7.%8.%9"/>
      <w:lvlJc w:val="left"/>
      <w:pPr>
        <w:ind w:left="3363" w:hanging="375"/>
      </w:pPr>
      <w:rPr>
        <w:rFonts w:hint="default"/>
        <w:b/>
        <w:sz w:val="28"/>
      </w:rPr>
    </w:lvl>
  </w:abstractNum>
  <w:abstractNum w:abstractNumId="4" w15:restartNumberingAfterBreak="0">
    <w:nsid w:val="3BA97594"/>
    <w:multiLevelType w:val="hybridMultilevel"/>
    <w:tmpl w:val="480EC198"/>
    <w:lvl w:ilvl="0" w:tplc="686A03E2">
      <w:start w:val="1"/>
      <w:numFmt w:val="decimal"/>
      <w:lvlText w:val="%1"/>
      <w:lvlJc w:val="left"/>
      <w:pPr>
        <w:ind w:left="468" w:hanging="360"/>
      </w:pPr>
      <w:rPr>
        <w:rFonts w:hint="default"/>
        <w:b/>
        <w:sz w:val="28"/>
        <w:u w:val="single"/>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5" w15:restartNumberingAfterBreak="0">
    <w:nsid w:val="562754BD"/>
    <w:multiLevelType w:val="hybridMultilevel"/>
    <w:tmpl w:val="4B4049DC"/>
    <w:lvl w:ilvl="0" w:tplc="CFE629B2">
      <w:start w:val="1"/>
      <w:numFmt w:val="bullet"/>
      <w:lvlText w:val="•"/>
      <w:lvlJc w:val="left"/>
      <w:pPr>
        <w:tabs>
          <w:tab w:val="num" w:pos="720"/>
        </w:tabs>
        <w:ind w:left="720" w:hanging="360"/>
      </w:pPr>
      <w:rPr>
        <w:rFonts w:ascii="Arial" w:hAnsi="Arial" w:hint="default"/>
      </w:rPr>
    </w:lvl>
    <w:lvl w:ilvl="1" w:tplc="198C8E4A">
      <w:start w:val="1045"/>
      <w:numFmt w:val="bullet"/>
      <w:lvlText w:val="–"/>
      <w:lvlJc w:val="left"/>
      <w:pPr>
        <w:tabs>
          <w:tab w:val="num" w:pos="1440"/>
        </w:tabs>
        <w:ind w:left="1440" w:hanging="360"/>
      </w:pPr>
      <w:rPr>
        <w:rFonts w:ascii="Arial" w:hAnsi="Arial" w:hint="default"/>
      </w:rPr>
    </w:lvl>
    <w:lvl w:ilvl="2" w:tplc="4DC050A2" w:tentative="1">
      <w:start w:val="1"/>
      <w:numFmt w:val="bullet"/>
      <w:lvlText w:val="•"/>
      <w:lvlJc w:val="left"/>
      <w:pPr>
        <w:tabs>
          <w:tab w:val="num" w:pos="2160"/>
        </w:tabs>
        <w:ind w:left="2160" w:hanging="360"/>
      </w:pPr>
      <w:rPr>
        <w:rFonts w:ascii="Arial" w:hAnsi="Arial" w:hint="default"/>
      </w:rPr>
    </w:lvl>
    <w:lvl w:ilvl="3" w:tplc="D774FBA6" w:tentative="1">
      <w:start w:val="1"/>
      <w:numFmt w:val="bullet"/>
      <w:lvlText w:val="•"/>
      <w:lvlJc w:val="left"/>
      <w:pPr>
        <w:tabs>
          <w:tab w:val="num" w:pos="2880"/>
        </w:tabs>
        <w:ind w:left="2880" w:hanging="360"/>
      </w:pPr>
      <w:rPr>
        <w:rFonts w:ascii="Arial" w:hAnsi="Arial" w:hint="default"/>
      </w:rPr>
    </w:lvl>
    <w:lvl w:ilvl="4" w:tplc="B9D48DAC" w:tentative="1">
      <w:start w:val="1"/>
      <w:numFmt w:val="bullet"/>
      <w:lvlText w:val="•"/>
      <w:lvlJc w:val="left"/>
      <w:pPr>
        <w:tabs>
          <w:tab w:val="num" w:pos="3600"/>
        </w:tabs>
        <w:ind w:left="3600" w:hanging="360"/>
      </w:pPr>
      <w:rPr>
        <w:rFonts w:ascii="Arial" w:hAnsi="Arial" w:hint="default"/>
      </w:rPr>
    </w:lvl>
    <w:lvl w:ilvl="5" w:tplc="807C8EF6" w:tentative="1">
      <w:start w:val="1"/>
      <w:numFmt w:val="bullet"/>
      <w:lvlText w:val="•"/>
      <w:lvlJc w:val="left"/>
      <w:pPr>
        <w:tabs>
          <w:tab w:val="num" w:pos="4320"/>
        </w:tabs>
        <w:ind w:left="4320" w:hanging="360"/>
      </w:pPr>
      <w:rPr>
        <w:rFonts w:ascii="Arial" w:hAnsi="Arial" w:hint="default"/>
      </w:rPr>
    </w:lvl>
    <w:lvl w:ilvl="6" w:tplc="10ACD83C" w:tentative="1">
      <w:start w:val="1"/>
      <w:numFmt w:val="bullet"/>
      <w:lvlText w:val="•"/>
      <w:lvlJc w:val="left"/>
      <w:pPr>
        <w:tabs>
          <w:tab w:val="num" w:pos="5040"/>
        </w:tabs>
        <w:ind w:left="5040" w:hanging="360"/>
      </w:pPr>
      <w:rPr>
        <w:rFonts w:ascii="Arial" w:hAnsi="Arial" w:hint="default"/>
      </w:rPr>
    </w:lvl>
    <w:lvl w:ilvl="7" w:tplc="FE9086E0" w:tentative="1">
      <w:start w:val="1"/>
      <w:numFmt w:val="bullet"/>
      <w:lvlText w:val="•"/>
      <w:lvlJc w:val="left"/>
      <w:pPr>
        <w:tabs>
          <w:tab w:val="num" w:pos="5760"/>
        </w:tabs>
        <w:ind w:left="5760" w:hanging="360"/>
      </w:pPr>
      <w:rPr>
        <w:rFonts w:ascii="Arial" w:hAnsi="Arial" w:hint="default"/>
      </w:rPr>
    </w:lvl>
    <w:lvl w:ilvl="8" w:tplc="C74A0B7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D03EA5"/>
    <w:multiLevelType w:val="hybridMultilevel"/>
    <w:tmpl w:val="DCAA1C9A"/>
    <w:lvl w:ilvl="0" w:tplc="96A817BC">
      <w:start w:val="3"/>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DB6C9D"/>
    <w:multiLevelType w:val="hybridMultilevel"/>
    <w:tmpl w:val="281AF632"/>
    <w:lvl w:ilvl="0" w:tplc="8F321A30">
      <w:start w:val="1"/>
      <w:numFmt w:val="bullet"/>
      <w:lvlText w:val="•"/>
      <w:lvlJc w:val="left"/>
      <w:pPr>
        <w:tabs>
          <w:tab w:val="num" w:pos="720"/>
        </w:tabs>
        <w:ind w:left="720" w:hanging="360"/>
      </w:pPr>
      <w:rPr>
        <w:rFonts w:ascii="Arial" w:hAnsi="Arial" w:hint="default"/>
      </w:rPr>
    </w:lvl>
    <w:lvl w:ilvl="1" w:tplc="ED988AF8" w:tentative="1">
      <w:start w:val="1"/>
      <w:numFmt w:val="bullet"/>
      <w:lvlText w:val="•"/>
      <w:lvlJc w:val="left"/>
      <w:pPr>
        <w:tabs>
          <w:tab w:val="num" w:pos="1440"/>
        </w:tabs>
        <w:ind w:left="1440" w:hanging="360"/>
      </w:pPr>
      <w:rPr>
        <w:rFonts w:ascii="Arial" w:hAnsi="Arial" w:hint="default"/>
      </w:rPr>
    </w:lvl>
    <w:lvl w:ilvl="2" w:tplc="BA7CAAB0" w:tentative="1">
      <w:start w:val="1"/>
      <w:numFmt w:val="bullet"/>
      <w:lvlText w:val="•"/>
      <w:lvlJc w:val="left"/>
      <w:pPr>
        <w:tabs>
          <w:tab w:val="num" w:pos="2160"/>
        </w:tabs>
        <w:ind w:left="2160" w:hanging="360"/>
      </w:pPr>
      <w:rPr>
        <w:rFonts w:ascii="Arial" w:hAnsi="Arial" w:hint="default"/>
      </w:rPr>
    </w:lvl>
    <w:lvl w:ilvl="3" w:tplc="AA4C9F84" w:tentative="1">
      <w:start w:val="1"/>
      <w:numFmt w:val="bullet"/>
      <w:lvlText w:val="•"/>
      <w:lvlJc w:val="left"/>
      <w:pPr>
        <w:tabs>
          <w:tab w:val="num" w:pos="2880"/>
        </w:tabs>
        <w:ind w:left="2880" w:hanging="360"/>
      </w:pPr>
      <w:rPr>
        <w:rFonts w:ascii="Arial" w:hAnsi="Arial" w:hint="default"/>
      </w:rPr>
    </w:lvl>
    <w:lvl w:ilvl="4" w:tplc="00F2AAE6" w:tentative="1">
      <w:start w:val="1"/>
      <w:numFmt w:val="bullet"/>
      <w:lvlText w:val="•"/>
      <w:lvlJc w:val="left"/>
      <w:pPr>
        <w:tabs>
          <w:tab w:val="num" w:pos="3600"/>
        </w:tabs>
        <w:ind w:left="3600" w:hanging="360"/>
      </w:pPr>
      <w:rPr>
        <w:rFonts w:ascii="Arial" w:hAnsi="Arial" w:hint="default"/>
      </w:rPr>
    </w:lvl>
    <w:lvl w:ilvl="5" w:tplc="AED46BBA" w:tentative="1">
      <w:start w:val="1"/>
      <w:numFmt w:val="bullet"/>
      <w:lvlText w:val="•"/>
      <w:lvlJc w:val="left"/>
      <w:pPr>
        <w:tabs>
          <w:tab w:val="num" w:pos="4320"/>
        </w:tabs>
        <w:ind w:left="4320" w:hanging="360"/>
      </w:pPr>
      <w:rPr>
        <w:rFonts w:ascii="Arial" w:hAnsi="Arial" w:hint="default"/>
      </w:rPr>
    </w:lvl>
    <w:lvl w:ilvl="6" w:tplc="500A0A0E" w:tentative="1">
      <w:start w:val="1"/>
      <w:numFmt w:val="bullet"/>
      <w:lvlText w:val="•"/>
      <w:lvlJc w:val="left"/>
      <w:pPr>
        <w:tabs>
          <w:tab w:val="num" w:pos="5040"/>
        </w:tabs>
        <w:ind w:left="5040" w:hanging="360"/>
      </w:pPr>
      <w:rPr>
        <w:rFonts w:ascii="Arial" w:hAnsi="Arial" w:hint="default"/>
      </w:rPr>
    </w:lvl>
    <w:lvl w:ilvl="7" w:tplc="38F8EB84" w:tentative="1">
      <w:start w:val="1"/>
      <w:numFmt w:val="bullet"/>
      <w:lvlText w:val="•"/>
      <w:lvlJc w:val="left"/>
      <w:pPr>
        <w:tabs>
          <w:tab w:val="num" w:pos="5760"/>
        </w:tabs>
        <w:ind w:left="5760" w:hanging="360"/>
      </w:pPr>
      <w:rPr>
        <w:rFonts w:ascii="Arial" w:hAnsi="Arial" w:hint="default"/>
      </w:rPr>
    </w:lvl>
    <w:lvl w:ilvl="8" w:tplc="B46289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1006099"/>
    <w:multiLevelType w:val="hybridMultilevel"/>
    <w:tmpl w:val="22C4427A"/>
    <w:lvl w:ilvl="0" w:tplc="0409000F">
      <w:start w:val="1"/>
      <w:numFmt w:val="decimal"/>
      <w:lvlText w:val="%1."/>
      <w:lvlJc w:val="left"/>
      <w:pPr>
        <w:ind w:left="1188" w:hanging="360"/>
      </w:p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9" w15:restartNumberingAfterBreak="0">
    <w:nsid w:val="75481FF5"/>
    <w:multiLevelType w:val="hybridMultilevel"/>
    <w:tmpl w:val="488447C8"/>
    <w:lvl w:ilvl="0" w:tplc="198C8E4A">
      <w:start w:val="1045"/>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6"/>
  </w:num>
  <w:num w:numId="6">
    <w:abstractNumId w:val="5"/>
  </w:num>
  <w:num w:numId="7">
    <w:abstractNumId w:val="7"/>
  </w:num>
  <w:num w:numId="8">
    <w:abstractNumId w:val="2"/>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CB3"/>
    <w:rsid w:val="0000198F"/>
    <w:rsid w:val="000055EB"/>
    <w:rsid w:val="000274CB"/>
    <w:rsid w:val="00030785"/>
    <w:rsid w:val="00035E94"/>
    <w:rsid w:val="00063B0C"/>
    <w:rsid w:val="00064431"/>
    <w:rsid w:val="000653DA"/>
    <w:rsid w:val="00071A6D"/>
    <w:rsid w:val="000A09FA"/>
    <w:rsid w:val="000A2A6C"/>
    <w:rsid w:val="000A371B"/>
    <w:rsid w:val="000B795E"/>
    <w:rsid w:val="000C1D65"/>
    <w:rsid w:val="000C7EBA"/>
    <w:rsid w:val="000D32BB"/>
    <w:rsid w:val="000E6C44"/>
    <w:rsid w:val="000F1BBA"/>
    <w:rsid w:val="000F6F7B"/>
    <w:rsid w:val="00140993"/>
    <w:rsid w:val="0019719F"/>
    <w:rsid w:val="001A087D"/>
    <w:rsid w:val="001A11B0"/>
    <w:rsid w:val="001A2AD1"/>
    <w:rsid w:val="001A53B2"/>
    <w:rsid w:val="001B07A2"/>
    <w:rsid w:val="001C6FA1"/>
    <w:rsid w:val="00211910"/>
    <w:rsid w:val="00215409"/>
    <w:rsid w:val="00221DAE"/>
    <w:rsid w:val="002235D2"/>
    <w:rsid w:val="002418AC"/>
    <w:rsid w:val="00242633"/>
    <w:rsid w:val="002442C2"/>
    <w:rsid w:val="002703B2"/>
    <w:rsid w:val="00270C12"/>
    <w:rsid w:val="00286025"/>
    <w:rsid w:val="00294838"/>
    <w:rsid w:val="00296EEA"/>
    <w:rsid w:val="002A1748"/>
    <w:rsid w:val="002A5BA4"/>
    <w:rsid w:val="002A7357"/>
    <w:rsid w:val="002B2768"/>
    <w:rsid w:val="002B66E6"/>
    <w:rsid w:val="002B7141"/>
    <w:rsid w:val="002B73F8"/>
    <w:rsid w:val="002C6447"/>
    <w:rsid w:val="002C68FE"/>
    <w:rsid w:val="002D7204"/>
    <w:rsid w:val="002D7314"/>
    <w:rsid w:val="003000BA"/>
    <w:rsid w:val="00301539"/>
    <w:rsid w:val="00303E92"/>
    <w:rsid w:val="00330905"/>
    <w:rsid w:val="003708AE"/>
    <w:rsid w:val="003A4913"/>
    <w:rsid w:val="003B7313"/>
    <w:rsid w:val="003C0B41"/>
    <w:rsid w:val="003D4426"/>
    <w:rsid w:val="00404014"/>
    <w:rsid w:val="0040471D"/>
    <w:rsid w:val="004135A7"/>
    <w:rsid w:val="00413F0A"/>
    <w:rsid w:val="00427583"/>
    <w:rsid w:val="004311A5"/>
    <w:rsid w:val="0044322E"/>
    <w:rsid w:val="00462348"/>
    <w:rsid w:val="004674B8"/>
    <w:rsid w:val="00484065"/>
    <w:rsid w:val="004A7B2F"/>
    <w:rsid w:val="004C4EF0"/>
    <w:rsid w:val="004C5A96"/>
    <w:rsid w:val="004D2A58"/>
    <w:rsid w:val="004E53B9"/>
    <w:rsid w:val="00504DB4"/>
    <w:rsid w:val="00504FF3"/>
    <w:rsid w:val="00521C97"/>
    <w:rsid w:val="00534354"/>
    <w:rsid w:val="005354BE"/>
    <w:rsid w:val="00574EF9"/>
    <w:rsid w:val="00593BF5"/>
    <w:rsid w:val="005B7550"/>
    <w:rsid w:val="005C5C35"/>
    <w:rsid w:val="005D5921"/>
    <w:rsid w:val="00600EF8"/>
    <w:rsid w:val="006067C1"/>
    <w:rsid w:val="006368FE"/>
    <w:rsid w:val="00640626"/>
    <w:rsid w:val="00662F3B"/>
    <w:rsid w:val="00671C46"/>
    <w:rsid w:val="0067597F"/>
    <w:rsid w:val="006871A8"/>
    <w:rsid w:val="00694ADC"/>
    <w:rsid w:val="006A4531"/>
    <w:rsid w:val="006B3F6A"/>
    <w:rsid w:val="006C5A02"/>
    <w:rsid w:val="006D7251"/>
    <w:rsid w:val="006E66C8"/>
    <w:rsid w:val="00711615"/>
    <w:rsid w:val="007148FD"/>
    <w:rsid w:val="007167A9"/>
    <w:rsid w:val="00745387"/>
    <w:rsid w:val="007578DA"/>
    <w:rsid w:val="00764CB3"/>
    <w:rsid w:val="00773178"/>
    <w:rsid w:val="00773FF3"/>
    <w:rsid w:val="00775845"/>
    <w:rsid w:val="00794F52"/>
    <w:rsid w:val="007B76EF"/>
    <w:rsid w:val="007C083E"/>
    <w:rsid w:val="007C131E"/>
    <w:rsid w:val="007C2576"/>
    <w:rsid w:val="007F0BA3"/>
    <w:rsid w:val="00871A4B"/>
    <w:rsid w:val="00874145"/>
    <w:rsid w:val="00874ECA"/>
    <w:rsid w:val="008839D8"/>
    <w:rsid w:val="00893044"/>
    <w:rsid w:val="0089314B"/>
    <w:rsid w:val="008964AA"/>
    <w:rsid w:val="008A4CE9"/>
    <w:rsid w:val="008D0A92"/>
    <w:rsid w:val="008D3EE9"/>
    <w:rsid w:val="008D49FF"/>
    <w:rsid w:val="008F61FF"/>
    <w:rsid w:val="00924664"/>
    <w:rsid w:val="00925F56"/>
    <w:rsid w:val="00926F37"/>
    <w:rsid w:val="009468E4"/>
    <w:rsid w:val="00987B37"/>
    <w:rsid w:val="0099080F"/>
    <w:rsid w:val="009E561E"/>
    <w:rsid w:val="00A10E44"/>
    <w:rsid w:val="00A17B8D"/>
    <w:rsid w:val="00A26C2C"/>
    <w:rsid w:val="00A322DE"/>
    <w:rsid w:val="00A60EE9"/>
    <w:rsid w:val="00A67158"/>
    <w:rsid w:val="00A87102"/>
    <w:rsid w:val="00AA0CC9"/>
    <w:rsid w:val="00AB47E4"/>
    <w:rsid w:val="00AD5C4A"/>
    <w:rsid w:val="00B24B23"/>
    <w:rsid w:val="00B52B09"/>
    <w:rsid w:val="00B55FED"/>
    <w:rsid w:val="00B632D6"/>
    <w:rsid w:val="00B70275"/>
    <w:rsid w:val="00B72229"/>
    <w:rsid w:val="00B947C4"/>
    <w:rsid w:val="00BA07C9"/>
    <w:rsid w:val="00BA1842"/>
    <w:rsid w:val="00BA396B"/>
    <w:rsid w:val="00BC5864"/>
    <w:rsid w:val="00BD3156"/>
    <w:rsid w:val="00BE0566"/>
    <w:rsid w:val="00BE6713"/>
    <w:rsid w:val="00BF3C8F"/>
    <w:rsid w:val="00C04B76"/>
    <w:rsid w:val="00C05C71"/>
    <w:rsid w:val="00C41828"/>
    <w:rsid w:val="00C4396B"/>
    <w:rsid w:val="00C45E44"/>
    <w:rsid w:val="00C5490F"/>
    <w:rsid w:val="00C74658"/>
    <w:rsid w:val="00C75183"/>
    <w:rsid w:val="00C82577"/>
    <w:rsid w:val="00C932C0"/>
    <w:rsid w:val="00CB04B6"/>
    <w:rsid w:val="00CB0EB8"/>
    <w:rsid w:val="00CB4D29"/>
    <w:rsid w:val="00CC18E4"/>
    <w:rsid w:val="00CD6952"/>
    <w:rsid w:val="00CD7565"/>
    <w:rsid w:val="00CE09D6"/>
    <w:rsid w:val="00CE2C33"/>
    <w:rsid w:val="00CE7571"/>
    <w:rsid w:val="00D06601"/>
    <w:rsid w:val="00D2056A"/>
    <w:rsid w:val="00D227F6"/>
    <w:rsid w:val="00D42794"/>
    <w:rsid w:val="00D431ED"/>
    <w:rsid w:val="00D4521A"/>
    <w:rsid w:val="00D46CB9"/>
    <w:rsid w:val="00D46D1F"/>
    <w:rsid w:val="00D60496"/>
    <w:rsid w:val="00D61C53"/>
    <w:rsid w:val="00D62E5B"/>
    <w:rsid w:val="00D67B61"/>
    <w:rsid w:val="00D940C6"/>
    <w:rsid w:val="00DA0003"/>
    <w:rsid w:val="00DA2321"/>
    <w:rsid w:val="00DA5650"/>
    <w:rsid w:val="00DB2B29"/>
    <w:rsid w:val="00DC3872"/>
    <w:rsid w:val="00DC52AE"/>
    <w:rsid w:val="00DC6085"/>
    <w:rsid w:val="00DC667D"/>
    <w:rsid w:val="00DE70F7"/>
    <w:rsid w:val="00DE7C03"/>
    <w:rsid w:val="00E17838"/>
    <w:rsid w:val="00E32FD8"/>
    <w:rsid w:val="00E46E0E"/>
    <w:rsid w:val="00E541E7"/>
    <w:rsid w:val="00E63419"/>
    <w:rsid w:val="00E66058"/>
    <w:rsid w:val="00E71B05"/>
    <w:rsid w:val="00E76B53"/>
    <w:rsid w:val="00E774C8"/>
    <w:rsid w:val="00E850DC"/>
    <w:rsid w:val="00EA1AEE"/>
    <w:rsid w:val="00EC1BCC"/>
    <w:rsid w:val="00EC260D"/>
    <w:rsid w:val="00EC2EB5"/>
    <w:rsid w:val="00EC582C"/>
    <w:rsid w:val="00ED0A71"/>
    <w:rsid w:val="00ED7E32"/>
    <w:rsid w:val="00EE02B9"/>
    <w:rsid w:val="00EF6590"/>
    <w:rsid w:val="00F56D4D"/>
    <w:rsid w:val="00F87C5F"/>
    <w:rsid w:val="00FA2674"/>
    <w:rsid w:val="00FA7FB3"/>
    <w:rsid w:val="00FB4DF4"/>
    <w:rsid w:val="00FC3AFA"/>
    <w:rsid w:val="00FC517D"/>
    <w:rsid w:val="00FC5A0D"/>
    <w:rsid w:val="00FD26EE"/>
    <w:rsid w:val="00FF1797"/>
    <w:rsid w:val="00FF4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3FCD01-5E50-406B-8307-C3EF85F52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A322DE"/>
    <w:rPr>
      <w:color w:val="0000FF" w:themeColor="hyperlink"/>
      <w:u w:val="single"/>
    </w:rPr>
  </w:style>
  <w:style w:type="paragraph" w:styleId="ListParagraph">
    <w:name w:val="List Paragraph"/>
    <w:basedOn w:val="Normal"/>
    <w:uiPriority w:val="34"/>
    <w:qFormat/>
    <w:rsid w:val="004E53B9"/>
    <w:pPr>
      <w:ind w:left="720"/>
      <w:contextualSpacing/>
    </w:pPr>
  </w:style>
  <w:style w:type="paragraph" w:styleId="BalloonText">
    <w:name w:val="Balloon Text"/>
    <w:basedOn w:val="Normal"/>
    <w:link w:val="BalloonTextChar"/>
    <w:uiPriority w:val="99"/>
    <w:semiHidden/>
    <w:unhideWhenUsed/>
    <w:rsid w:val="00E32FD8"/>
    <w:rPr>
      <w:rFonts w:ascii="Tahoma" w:hAnsi="Tahoma" w:cs="Tahoma"/>
      <w:sz w:val="16"/>
      <w:szCs w:val="16"/>
    </w:rPr>
  </w:style>
  <w:style w:type="character" w:customStyle="1" w:styleId="BalloonTextChar">
    <w:name w:val="Balloon Text Char"/>
    <w:basedOn w:val="DefaultParagraphFont"/>
    <w:link w:val="BalloonText"/>
    <w:uiPriority w:val="99"/>
    <w:semiHidden/>
    <w:rsid w:val="00E32FD8"/>
    <w:rPr>
      <w:rFonts w:ascii="Tahoma" w:hAnsi="Tahoma" w:cs="Tahoma"/>
      <w:sz w:val="16"/>
      <w:szCs w:val="16"/>
    </w:rPr>
  </w:style>
  <w:style w:type="paragraph" w:styleId="NoSpacing">
    <w:name w:val="No Spacing"/>
    <w:uiPriority w:val="1"/>
    <w:qFormat/>
    <w:rsid w:val="00F87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884676">
      <w:bodyDiv w:val="1"/>
      <w:marLeft w:val="0"/>
      <w:marRight w:val="0"/>
      <w:marTop w:val="0"/>
      <w:marBottom w:val="0"/>
      <w:divBdr>
        <w:top w:val="none" w:sz="0" w:space="0" w:color="auto"/>
        <w:left w:val="none" w:sz="0" w:space="0" w:color="auto"/>
        <w:bottom w:val="none" w:sz="0" w:space="0" w:color="auto"/>
        <w:right w:val="none" w:sz="0" w:space="0" w:color="auto"/>
      </w:divBdr>
      <w:divsChild>
        <w:div w:id="1975140071">
          <w:marLeft w:val="547"/>
          <w:marRight w:val="0"/>
          <w:marTop w:val="86"/>
          <w:marBottom w:val="0"/>
          <w:divBdr>
            <w:top w:val="none" w:sz="0" w:space="0" w:color="auto"/>
            <w:left w:val="none" w:sz="0" w:space="0" w:color="auto"/>
            <w:bottom w:val="none" w:sz="0" w:space="0" w:color="auto"/>
            <w:right w:val="none" w:sz="0" w:space="0" w:color="auto"/>
          </w:divBdr>
        </w:div>
        <w:div w:id="475218594">
          <w:marLeft w:val="547"/>
          <w:marRight w:val="0"/>
          <w:marTop w:val="86"/>
          <w:marBottom w:val="0"/>
          <w:divBdr>
            <w:top w:val="none" w:sz="0" w:space="0" w:color="auto"/>
            <w:left w:val="none" w:sz="0" w:space="0" w:color="auto"/>
            <w:bottom w:val="none" w:sz="0" w:space="0" w:color="auto"/>
            <w:right w:val="none" w:sz="0" w:space="0" w:color="auto"/>
          </w:divBdr>
        </w:div>
        <w:div w:id="949508003">
          <w:marLeft w:val="547"/>
          <w:marRight w:val="0"/>
          <w:marTop w:val="86"/>
          <w:marBottom w:val="0"/>
          <w:divBdr>
            <w:top w:val="none" w:sz="0" w:space="0" w:color="auto"/>
            <w:left w:val="none" w:sz="0" w:space="0" w:color="auto"/>
            <w:bottom w:val="none" w:sz="0" w:space="0" w:color="auto"/>
            <w:right w:val="none" w:sz="0" w:space="0" w:color="auto"/>
          </w:divBdr>
        </w:div>
        <w:div w:id="1612325770">
          <w:marLeft w:val="1166"/>
          <w:marRight w:val="0"/>
          <w:marTop w:val="77"/>
          <w:marBottom w:val="0"/>
          <w:divBdr>
            <w:top w:val="none" w:sz="0" w:space="0" w:color="auto"/>
            <w:left w:val="none" w:sz="0" w:space="0" w:color="auto"/>
            <w:bottom w:val="none" w:sz="0" w:space="0" w:color="auto"/>
            <w:right w:val="none" w:sz="0" w:space="0" w:color="auto"/>
          </w:divBdr>
        </w:div>
        <w:div w:id="1079793206">
          <w:marLeft w:val="1166"/>
          <w:marRight w:val="0"/>
          <w:marTop w:val="77"/>
          <w:marBottom w:val="0"/>
          <w:divBdr>
            <w:top w:val="none" w:sz="0" w:space="0" w:color="auto"/>
            <w:left w:val="none" w:sz="0" w:space="0" w:color="auto"/>
            <w:bottom w:val="none" w:sz="0" w:space="0" w:color="auto"/>
            <w:right w:val="none" w:sz="0" w:space="0" w:color="auto"/>
          </w:divBdr>
        </w:div>
        <w:div w:id="1225138522">
          <w:marLeft w:val="1166"/>
          <w:marRight w:val="0"/>
          <w:marTop w:val="77"/>
          <w:marBottom w:val="0"/>
          <w:divBdr>
            <w:top w:val="none" w:sz="0" w:space="0" w:color="auto"/>
            <w:left w:val="none" w:sz="0" w:space="0" w:color="auto"/>
            <w:bottom w:val="none" w:sz="0" w:space="0" w:color="auto"/>
            <w:right w:val="none" w:sz="0" w:space="0" w:color="auto"/>
          </w:divBdr>
        </w:div>
        <w:div w:id="1500577921">
          <w:marLeft w:val="1166"/>
          <w:marRight w:val="0"/>
          <w:marTop w:val="77"/>
          <w:marBottom w:val="0"/>
          <w:divBdr>
            <w:top w:val="none" w:sz="0" w:space="0" w:color="auto"/>
            <w:left w:val="none" w:sz="0" w:space="0" w:color="auto"/>
            <w:bottom w:val="none" w:sz="0" w:space="0" w:color="auto"/>
            <w:right w:val="none" w:sz="0" w:space="0" w:color="auto"/>
          </w:divBdr>
        </w:div>
        <w:div w:id="1295217791">
          <w:marLeft w:val="1166"/>
          <w:marRight w:val="0"/>
          <w:marTop w:val="77"/>
          <w:marBottom w:val="0"/>
          <w:divBdr>
            <w:top w:val="none" w:sz="0" w:space="0" w:color="auto"/>
            <w:left w:val="none" w:sz="0" w:space="0" w:color="auto"/>
            <w:bottom w:val="none" w:sz="0" w:space="0" w:color="auto"/>
            <w:right w:val="none" w:sz="0" w:space="0" w:color="auto"/>
          </w:divBdr>
        </w:div>
        <w:div w:id="425813112">
          <w:marLeft w:val="1166"/>
          <w:marRight w:val="0"/>
          <w:marTop w:val="77"/>
          <w:marBottom w:val="0"/>
          <w:divBdr>
            <w:top w:val="none" w:sz="0" w:space="0" w:color="auto"/>
            <w:left w:val="none" w:sz="0" w:space="0" w:color="auto"/>
            <w:bottom w:val="none" w:sz="0" w:space="0" w:color="auto"/>
            <w:right w:val="none" w:sz="0" w:space="0" w:color="auto"/>
          </w:divBdr>
        </w:div>
      </w:divsChild>
    </w:div>
    <w:div w:id="318995351">
      <w:bodyDiv w:val="1"/>
      <w:marLeft w:val="0"/>
      <w:marRight w:val="0"/>
      <w:marTop w:val="0"/>
      <w:marBottom w:val="0"/>
      <w:divBdr>
        <w:top w:val="none" w:sz="0" w:space="0" w:color="auto"/>
        <w:left w:val="none" w:sz="0" w:space="0" w:color="auto"/>
        <w:bottom w:val="none" w:sz="0" w:space="0" w:color="auto"/>
        <w:right w:val="none" w:sz="0" w:space="0" w:color="auto"/>
      </w:divBdr>
      <w:divsChild>
        <w:div w:id="1714231657">
          <w:marLeft w:val="547"/>
          <w:marRight w:val="0"/>
          <w:marTop w:val="130"/>
          <w:marBottom w:val="0"/>
          <w:divBdr>
            <w:top w:val="none" w:sz="0" w:space="0" w:color="auto"/>
            <w:left w:val="none" w:sz="0" w:space="0" w:color="auto"/>
            <w:bottom w:val="none" w:sz="0" w:space="0" w:color="auto"/>
            <w:right w:val="none" w:sz="0" w:space="0" w:color="auto"/>
          </w:divBdr>
        </w:div>
        <w:div w:id="212347717">
          <w:marLeft w:val="547"/>
          <w:marRight w:val="0"/>
          <w:marTop w:val="130"/>
          <w:marBottom w:val="0"/>
          <w:divBdr>
            <w:top w:val="none" w:sz="0" w:space="0" w:color="auto"/>
            <w:left w:val="none" w:sz="0" w:space="0" w:color="auto"/>
            <w:bottom w:val="none" w:sz="0" w:space="0" w:color="auto"/>
            <w:right w:val="none" w:sz="0" w:space="0" w:color="auto"/>
          </w:divBdr>
        </w:div>
        <w:div w:id="1362435211">
          <w:marLeft w:val="547"/>
          <w:marRight w:val="0"/>
          <w:marTop w:val="130"/>
          <w:marBottom w:val="0"/>
          <w:divBdr>
            <w:top w:val="none" w:sz="0" w:space="0" w:color="auto"/>
            <w:left w:val="none" w:sz="0" w:space="0" w:color="auto"/>
            <w:bottom w:val="none" w:sz="0" w:space="0" w:color="auto"/>
            <w:right w:val="none" w:sz="0" w:space="0" w:color="auto"/>
          </w:divBdr>
        </w:div>
      </w:divsChild>
    </w:div>
    <w:div w:id="560363237">
      <w:bodyDiv w:val="1"/>
      <w:marLeft w:val="0"/>
      <w:marRight w:val="0"/>
      <w:marTop w:val="0"/>
      <w:marBottom w:val="0"/>
      <w:divBdr>
        <w:top w:val="none" w:sz="0" w:space="0" w:color="auto"/>
        <w:left w:val="none" w:sz="0" w:space="0" w:color="auto"/>
        <w:bottom w:val="none" w:sz="0" w:space="0" w:color="auto"/>
        <w:right w:val="none" w:sz="0" w:space="0" w:color="auto"/>
      </w:divBdr>
      <w:divsChild>
        <w:div w:id="708065855">
          <w:marLeft w:val="547"/>
          <w:marRight w:val="0"/>
          <w:marTop w:val="15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c175@zips.uakron.edu" TargetMode="External"/><Relationship Id="rId13" Type="http://schemas.openxmlformats.org/officeDocument/2006/relationships/hyperlink" Target="https://play.google.com/" TargetMode="External"/><Relationship Id="rId18" Type="http://schemas.openxmlformats.org/officeDocument/2006/relationships/image" Target="media/image5.png"/><Relationship Id="rId26" Type="http://schemas.openxmlformats.org/officeDocument/2006/relationships/hyperlink" Target="http://gmpg.org/xfn/11" TargetMode="External"/><Relationship Id="rId39" Type="http://schemas.openxmlformats.org/officeDocument/2006/relationships/hyperlink" Target="http://computer.howstuffworks.com/internet/basics/search-engine1.htm" TargetMode="External"/><Relationship Id="rId3" Type="http://schemas.openxmlformats.org/officeDocument/2006/relationships/styles" Target="styles.xml"/><Relationship Id="rId21" Type="http://schemas.openxmlformats.org/officeDocument/2006/relationships/hyperlink" Target="http://gmpg.org/xfn/11" TargetMode="External"/><Relationship Id="rId34" Type="http://schemas.openxmlformats.org/officeDocument/2006/relationships/image" Target="media/image15.png"/><Relationship Id="rId42" Type="http://schemas.openxmlformats.org/officeDocument/2006/relationships/hyperlink" Target="http://www10.org/cdrom/papers/210/"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play.google.com/store" TargetMode="External"/><Relationship Id="rId38" Type="http://schemas.openxmlformats.org/officeDocument/2006/relationships/hyperlink" Target="https://en.wikipedia.org/wiki/Web_crawler"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hyperlink" Target="http://springboard.uakron.edu/d2l/le/content/4007326/Home?itemIdentifier=D2L.LE.Content.ContentObject.ModuleCO-31424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events.linuxfoundation.org/sites/events/files/slides/aceu2014-snagel-web-crawling-nutch.pdf" TargetMode="External"/><Relationship Id="rId40" Type="http://schemas.openxmlformats.org/officeDocument/2006/relationships/hyperlink" Target="https://wiki.apache.org/nutch/NutchTutoria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mailto:jm212@zips.uakron.edu" TargetMode="External"/><Relationship Id="rId19" Type="http://schemas.openxmlformats.org/officeDocument/2006/relationships/image" Target="media/image6.png"/><Relationship Id="rId31" Type="http://schemas.openxmlformats.org/officeDocument/2006/relationships/hyperlink" Target="https://play.google.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yp14@zips.uakron.edu" TargetMode="External"/><Relationship Id="rId14" Type="http://schemas.openxmlformats.org/officeDocument/2006/relationships/hyperlink" Target="https://play.google.com/" TargetMode="External"/><Relationship Id="rId22" Type="http://schemas.openxmlformats.org/officeDocument/2006/relationships/hyperlink" Target="http://gmpg.org/xfn/11" TargetMode="External"/><Relationship Id="rId27" Type="http://schemas.openxmlformats.org/officeDocument/2006/relationships/image" Target="media/image11.png"/><Relationship Id="rId30" Type="http://schemas.openxmlformats.org/officeDocument/2006/relationships/hyperlink" Target="https://play.google.com/" TargetMode="External"/><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DAE22-D9FF-4313-9B54-F8BEE199B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9</Pages>
  <Words>2180</Words>
  <Characters>12428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jasda_000</dc:creator>
  <cp:lastModifiedBy>Jaswanth Meka</cp:lastModifiedBy>
  <cp:revision>6</cp:revision>
  <dcterms:created xsi:type="dcterms:W3CDTF">2015-07-09T19:40:00Z</dcterms:created>
  <dcterms:modified xsi:type="dcterms:W3CDTF">2015-07-10T02:27:00Z</dcterms:modified>
</cp:coreProperties>
</file>